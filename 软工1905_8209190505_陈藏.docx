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E813D46" w14:textId="77777777" w:rsidR="00517027" w:rsidRDefault="00517027" w:rsidP="00655E66">
      <w:pPr>
        <w:spacing w:line="360" w:lineRule="auto"/>
        <w:jc w:val="center"/>
        <w:rPr>
          <w:rFonts w:ascii="华文行楷" w:eastAsia="华文行楷"/>
          <w:sz w:val="94"/>
          <w:szCs w:val="84"/>
        </w:rPr>
      </w:pPr>
    </w:p>
    <w:p w14:paraId="5F186332" w14:textId="77777777" w:rsidR="00655E66" w:rsidRPr="00655E66" w:rsidRDefault="00655E66" w:rsidP="00655E66">
      <w:pPr>
        <w:spacing w:line="360" w:lineRule="auto"/>
        <w:jc w:val="center"/>
        <w:rPr>
          <w:rFonts w:ascii="华文行楷" w:eastAsia="华文行楷"/>
          <w:sz w:val="94"/>
          <w:szCs w:val="84"/>
        </w:rPr>
      </w:pPr>
      <w:r w:rsidRPr="00655E66">
        <w:rPr>
          <w:rFonts w:ascii="华文行楷" w:eastAsia="华文行楷" w:hint="eastAsia"/>
          <w:sz w:val="94"/>
          <w:szCs w:val="84"/>
        </w:rPr>
        <w:t>中南大学</w:t>
      </w:r>
    </w:p>
    <w:p w14:paraId="45A25AEB" w14:textId="77777777" w:rsidR="00655E66" w:rsidRPr="00655E66" w:rsidRDefault="00655E66" w:rsidP="00655E66">
      <w:pPr>
        <w:spacing w:line="360" w:lineRule="auto"/>
        <w:jc w:val="center"/>
        <w:rPr>
          <w:rFonts w:ascii="黑体" w:eastAsia="黑体"/>
          <w:sz w:val="72"/>
          <w:szCs w:val="72"/>
        </w:rPr>
      </w:pPr>
    </w:p>
    <w:p w14:paraId="0086B67A" w14:textId="77777777" w:rsidR="00F0546D" w:rsidRPr="00F0546D" w:rsidRDefault="009E458F" w:rsidP="00655E66">
      <w:pPr>
        <w:spacing w:line="360" w:lineRule="auto"/>
        <w:jc w:val="center"/>
        <w:rPr>
          <w:rFonts w:ascii="黑体" w:eastAsia="黑体"/>
          <w:sz w:val="56"/>
          <w:szCs w:val="72"/>
        </w:rPr>
      </w:pPr>
      <w:r>
        <w:rPr>
          <w:rFonts w:ascii="黑体" w:eastAsia="黑体" w:hint="eastAsia"/>
          <w:sz w:val="56"/>
          <w:szCs w:val="72"/>
        </w:rPr>
        <w:t>Web应用开发技术</w:t>
      </w:r>
    </w:p>
    <w:p w14:paraId="4B131646" w14:textId="77777777" w:rsidR="00655E66" w:rsidRDefault="00655E66" w:rsidP="00655E66">
      <w:pPr>
        <w:spacing w:line="360" w:lineRule="auto"/>
        <w:jc w:val="center"/>
        <w:rPr>
          <w:rFonts w:ascii="黑体" w:eastAsia="黑体"/>
          <w:sz w:val="56"/>
          <w:szCs w:val="72"/>
        </w:rPr>
      </w:pPr>
      <w:r w:rsidRPr="00655E66">
        <w:rPr>
          <w:rFonts w:ascii="黑体" w:eastAsia="黑体" w:hint="eastAsia"/>
          <w:sz w:val="56"/>
          <w:szCs w:val="72"/>
        </w:rPr>
        <w:t>实验报告</w:t>
      </w:r>
    </w:p>
    <w:p w14:paraId="364A5EDD" w14:textId="77777777" w:rsidR="002D51B1" w:rsidRDefault="002D51B1" w:rsidP="00655E66">
      <w:pPr>
        <w:spacing w:line="360" w:lineRule="auto"/>
        <w:jc w:val="center"/>
        <w:rPr>
          <w:rFonts w:ascii="黑体" w:eastAsia="黑体"/>
          <w:sz w:val="56"/>
          <w:szCs w:val="72"/>
        </w:rPr>
      </w:pPr>
    </w:p>
    <w:p w14:paraId="5E2604A6" w14:textId="77777777" w:rsidR="002D51B1" w:rsidRDefault="002D51B1" w:rsidP="00655E66">
      <w:pPr>
        <w:spacing w:line="360" w:lineRule="auto"/>
        <w:jc w:val="center"/>
        <w:rPr>
          <w:rFonts w:ascii="黑体" w:eastAsia="黑体"/>
          <w:sz w:val="56"/>
          <w:szCs w:val="72"/>
        </w:rPr>
      </w:pPr>
    </w:p>
    <w:p w14:paraId="738D2F44" w14:textId="77777777" w:rsidR="002D51B1" w:rsidRDefault="002D51B1" w:rsidP="00655E66">
      <w:pPr>
        <w:spacing w:line="360" w:lineRule="auto"/>
        <w:jc w:val="center"/>
        <w:rPr>
          <w:rFonts w:ascii="黑体" w:eastAsia="黑体"/>
          <w:sz w:val="56"/>
          <w:szCs w:val="72"/>
        </w:rPr>
      </w:pPr>
    </w:p>
    <w:tbl>
      <w:tblPr>
        <w:tblW w:w="7391" w:type="dxa"/>
        <w:jc w:val="center"/>
        <w:tblLook w:val="04A0" w:firstRow="1" w:lastRow="0" w:firstColumn="1" w:lastColumn="0" w:noHBand="0" w:noVBand="1"/>
      </w:tblPr>
      <w:tblGrid>
        <w:gridCol w:w="1670"/>
        <w:gridCol w:w="5721"/>
      </w:tblGrid>
      <w:tr w:rsidR="002D51B1" w:rsidRPr="000F0851" w14:paraId="59F69D3C" w14:textId="77777777" w:rsidTr="00985BB9">
        <w:trPr>
          <w:jc w:val="center"/>
        </w:trPr>
        <w:tc>
          <w:tcPr>
            <w:tcW w:w="1670" w:type="dxa"/>
            <w:shd w:val="clear" w:color="auto" w:fill="auto"/>
          </w:tcPr>
          <w:p w14:paraId="0A5B312D" w14:textId="77777777" w:rsidR="002D51B1" w:rsidRPr="000F0851" w:rsidRDefault="002D51B1" w:rsidP="000F0851">
            <w:pPr>
              <w:wordWrap w:val="0"/>
              <w:spacing w:line="360" w:lineRule="auto"/>
              <w:jc w:val="right"/>
              <w:rPr>
                <w:rFonts w:ascii="黑体" w:eastAsia="黑体"/>
                <w:sz w:val="28"/>
                <w:szCs w:val="36"/>
              </w:rPr>
            </w:pPr>
            <w:r w:rsidRPr="00655E66">
              <w:rPr>
                <w:rFonts w:ascii="黑体" w:eastAsia="黑体" w:hint="eastAsia"/>
                <w:sz w:val="28"/>
                <w:szCs w:val="36"/>
              </w:rPr>
              <w:t>姓</w:t>
            </w:r>
            <w:r w:rsidRPr="000F0851">
              <w:rPr>
                <w:rFonts w:ascii="黑体" w:eastAsia="黑体" w:hint="eastAsia"/>
                <w:sz w:val="28"/>
                <w:szCs w:val="36"/>
              </w:rPr>
              <w:t xml:space="preserve">    </w:t>
            </w:r>
            <w:r w:rsidRPr="00655E66">
              <w:rPr>
                <w:rFonts w:ascii="黑体" w:eastAsia="黑体" w:hint="eastAsia"/>
                <w:sz w:val="28"/>
                <w:szCs w:val="36"/>
              </w:rPr>
              <w:t>名：</w:t>
            </w:r>
          </w:p>
        </w:tc>
        <w:tc>
          <w:tcPr>
            <w:tcW w:w="5721" w:type="dxa"/>
            <w:shd w:val="clear" w:color="auto" w:fill="auto"/>
          </w:tcPr>
          <w:p w14:paraId="677A4D5B" w14:textId="108191D5" w:rsidR="002D51B1" w:rsidRPr="000F0851" w:rsidRDefault="005A580E" w:rsidP="000F0851">
            <w:pPr>
              <w:spacing w:line="360" w:lineRule="auto"/>
              <w:jc w:val="center"/>
              <w:rPr>
                <w:rFonts w:ascii="楷体" w:eastAsia="楷体" w:hAnsi="楷体" w:hint="eastAsia"/>
                <w:sz w:val="28"/>
                <w:szCs w:val="36"/>
              </w:rPr>
            </w:pPr>
            <w:r>
              <w:rPr>
                <w:rFonts w:ascii="楷体" w:eastAsia="楷体" w:hAnsi="楷体" w:hint="eastAsia"/>
                <w:sz w:val="28"/>
                <w:szCs w:val="36"/>
              </w:rPr>
              <w:t>陈藏、欧阳天翔</w:t>
            </w:r>
          </w:p>
        </w:tc>
      </w:tr>
      <w:tr w:rsidR="002D51B1" w:rsidRPr="000F0851" w14:paraId="5C2BB38B" w14:textId="77777777" w:rsidTr="00985BB9">
        <w:trPr>
          <w:jc w:val="center"/>
        </w:trPr>
        <w:tc>
          <w:tcPr>
            <w:tcW w:w="1670" w:type="dxa"/>
            <w:shd w:val="clear" w:color="auto" w:fill="auto"/>
          </w:tcPr>
          <w:p w14:paraId="64FAE654" w14:textId="77777777" w:rsidR="002D51B1" w:rsidRPr="000F0851" w:rsidRDefault="002D51B1" w:rsidP="000F0851">
            <w:pPr>
              <w:wordWrap w:val="0"/>
              <w:spacing w:line="360" w:lineRule="auto"/>
              <w:jc w:val="right"/>
              <w:rPr>
                <w:rFonts w:ascii="黑体" w:eastAsia="黑体"/>
                <w:sz w:val="28"/>
                <w:szCs w:val="36"/>
              </w:rPr>
            </w:pPr>
            <w:r w:rsidRPr="00655E66">
              <w:rPr>
                <w:rFonts w:ascii="黑体" w:eastAsia="黑体" w:hint="eastAsia"/>
                <w:sz w:val="28"/>
                <w:szCs w:val="36"/>
              </w:rPr>
              <w:t>学</w:t>
            </w:r>
            <w:r w:rsidRPr="000F0851">
              <w:rPr>
                <w:rFonts w:ascii="黑体" w:eastAsia="黑体" w:hint="eastAsia"/>
                <w:sz w:val="28"/>
                <w:szCs w:val="36"/>
              </w:rPr>
              <w:t xml:space="preserve">    </w:t>
            </w:r>
            <w:r w:rsidRPr="00655E66">
              <w:rPr>
                <w:rFonts w:ascii="黑体" w:eastAsia="黑体" w:hint="eastAsia"/>
                <w:sz w:val="28"/>
                <w:szCs w:val="36"/>
              </w:rPr>
              <w:t>号：</w:t>
            </w:r>
          </w:p>
        </w:tc>
        <w:tc>
          <w:tcPr>
            <w:tcW w:w="5721" w:type="dxa"/>
            <w:shd w:val="clear" w:color="auto" w:fill="auto"/>
          </w:tcPr>
          <w:p w14:paraId="08631510" w14:textId="0F69DF34" w:rsidR="002D51B1" w:rsidRPr="000F0851" w:rsidRDefault="005A580E" w:rsidP="000F0851">
            <w:pPr>
              <w:spacing w:line="360" w:lineRule="auto"/>
              <w:jc w:val="center"/>
              <w:rPr>
                <w:rFonts w:eastAsia="黑体"/>
                <w:sz w:val="28"/>
                <w:szCs w:val="36"/>
              </w:rPr>
            </w:pPr>
            <w:r>
              <w:rPr>
                <w:rFonts w:eastAsia="黑体" w:hint="eastAsia"/>
                <w:sz w:val="28"/>
                <w:szCs w:val="36"/>
              </w:rPr>
              <w:t>820919050</w:t>
            </w:r>
            <w:r w:rsidR="00A9562C">
              <w:rPr>
                <w:rFonts w:eastAsia="黑体" w:hint="eastAsia"/>
                <w:sz w:val="28"/>
                <w:szCs w:val="36"/>
              </w:rPr>
              <w:t>5</w:t>
            </w:r>
            <w:r w:rsidR="00A9562C">
              <w:rPr>
                <w:rFonts w:eastAsia="黑体" w:hint="eastAsia"/>
                <w:sz w:val="28"/>
                <w:szCs w:val="36"/>
              </w:rPr>
              <w:t>、</w:t>
            </w:r>
            <w:r w:rsidR="00A9562C">
              <w:rPr>
                <w:rFonts w:eastAsia="黑体" w:hint="eastAsia"/>
                <w:sz w:val="28"/>
                <w:szCs w:val="36"/>
              </w:rPr>
              <w:t>8209190504</w:t>
            </w:r>
          </w:p>
        </w:tc>
      </w:tr>
      <w:tr w:rsidR="002D51B1" w:rsidRPr="000F0851" w14:paraId="26BB7CCC" w14:textId="77777777" w:rsidTr="00985BB9">
        <w:trPr>
          <w:jc w:val="center"/>
        </w:trPr>
        <w:tc>
          <w:tcPr>
            <w:tcW w:w="1670" w:type="dxa"/>
            <w:shd w:val="clear" w:color="auto" w:fill="auto"/>
          </w:tcPr>
          <w:p w14:paraId="1393C632" w14:textId="77777777" w:rsidR="002D51B1" w:rsidRPr="000F0851" w:rsidRDefault="002D51B1" w:rsidP="000F0851">
            <w:pPr>
              <w:wordWrap w:val="0"/>
              <w:spacing w:line="360" w:lineRule="auto"/>
              <w:jc w:val="right"/>
              <w:rPr>
                <w:rFonts w:ascii="黑体" w:eastAsia="黑体"/>
                <w:sz w:val="28"/>
                <w:szCs w:val="36"/>
              </w:rPr>
            </w:pPr>
            <w:r w:rsidRPr="00655E66">
              <w:rPr>
                <w:rFonts w:ascii="黑体" w:eastAsia="黑体" w:hint="eastAsia"/>
                <w:sz w:val="28"/>
                <w:szCs w:val="36"/>
              </w:rPr>
              <w:t>班</w:t>
            </w:r>
            <w:r w:rsidRPr="000F0851">
              <w:rPr>
                <w:rFonts w:ascii="黑体" w:eastAsia="黑体" w:hint="eastAsia"/>
                <w:sz w:val="28"/>
                <w:szCs w:val="36"/>
              </w:rPr>
              <w:t xml:space="preserve">    </w:t>
            </w:r>
            <w:r w:rsidRPr="00655E66">
              <w:rPr>
                <w:rFonts w:ascii="黑体" w:eastAsia="黑体" w:hint="eastAsia"/>
                <w:sz w:val="28"/>
                <w:szCs w:val="36"/>
              </w:rPr>
              <w:t>级</w:t>
            </w:r>
            <w:r w:rsidRPr="000F0851">
              <w:rPr>
                <w:rFonts w:ascii="黑体" w:eastAsia="黑体" w:hint="eastAsia"/>
                <w:sz w:val="28"/>
                <w:szCs w:val="36"/>
              </w:rPr>
              <w:t>：</w:t>
            </w:r>
          </w:p>
        </w:tc>
        <w:tc>
          <w:tcPr>
            <w:tcW w:w="5721" w:type="dxa"/>
            <w:shd w:val="clear" w:color="auto" w:fill="auto"/>
          </w:tcPr>
          <w:p w14:paraId="272738D1" w14:textId="23064DAC" w:rsidR="002D51B1" w:rsidRPr="000F0851" w:rsidRDefault="002D51B1" w:rsidP="000F0851">
            <w:pPr>
              <w:spacing w:line="360" w:lineRule="auto"/>
              <w:jc w:val="center"/>
              <w:rPr>
                <w:rFonts w:ascii="楷体" w:eastAsia="楷体" w:hAnsi="楷体"/>
                <w:sz w:val="28"/>
                <w:szCs w:val="36"/>
              </w:rPr>
            </w:pPr>
            <w:r w:rsidRPr="000F0851">
              <w:rPr>
                <w:rFonts w:ascii="楷体" w:eastAsia="楷体" w:hAnsi="楷体" w:hint="eastAsia"/>
                <w:sz w:val="28"/>
                <w:szCs w:val="36"/>
              </w:rPr>
              <w:t>软件工程</w:t>
            </w:r>
            <w:r w:rsidRPr="000F0851">
              <w:rPr>
                <w:rFonts w:eastAsia="黑体" w:hint="eastAsia"/>
                <w:sz w:val="28"/>
                <w:szCs w:val="36"/>
              </w:rPr>
              <w:t>1</w:t>
            </w:r>
            <w:r w:rsidR="00BF5FE3">
              <w:rPr>
                <w:rFonts w:eastAsia="黑体"/>
                <w:sz w:val="28"/>
                <w:szCs w:val="36"/>
              </w:rPr>
              <w:t>9</w:t>
            </w:r>
            <w:r w:rsidRPr="000F0851">
              <w:rPr>
                <w:rFonts w:eastAsia="黑体" w:hint="eastAsia"/>
                <w:sz w:val="28"/>
                <w:szCs w:val="36"/>
              </w:rPr>
              <w:t>0</w:t>
            </w:r>
            <w:r w:rsidR="00A9562C">
              <w:rPr>
                <w:rFonts w:eastAsia="黑体" w:hint="eastAsia"/>
                <w:sz w:val="28"/>
                <w:szCs w:val="36"/>
              </w:rPr>
              <w:t>5</w:t>
            </w:r>
          </w:p>
        </w:tc>
      </w:tr>
      <w:tr w:rsidR="002D51B1" w:rsidRPr="000F0851" w14:paraId="2E9ACB93" w14:textId="77777777" w:rsidTr="00985BB9">
        <w:trPr>
          <w:jc w:val="center"/>
        </w:trPr>
        <w:tc>
          <w:tcPr>
            <w:tcW w:w="1670" w:type="dxa"/>
            <w:shd w:val="clear" w:color="auto" w:fill="auto"/>
          </w:tcPr>
          <w:p w14:paraId="01AF73E8" w14:textId="77777777" w:rsidR="002D51B1" w:rsidRPr="000F0851" w:rsidRDefault="002D51B1" w:rsidP="000F0851">
            <w:pPr>
              <w:spacing w:line="360" w:lineRule="auto"/>
              <w:jc w:val="right"/>
              <w:rPr>
                <w:rFonts w:ascii="黑体" w:eastAsia="黑体"/>
                <w:sz w:val="28"/>
                <w:szCs w:val="36"/>
              </w:rPr>
            </w:pPr>
            <w:r w:rsidRPr="000F0851">
              <w:rPr>
                <w:rFonts w:ascii="黑体" w:eastAsia="黑体" w:hint="eastAsia"/>
                <w:sz w:val="28"/>
                <w:szCs w:val="36"/>
              </w:rPr>
              <w:t>指导老师：</w:t>
            </w:r>
          </w:p>
        </w:tc>
        <w:tc>
          <w:tcPr>
            <w:tcW w:w="5721" w:type="dxa"/>
            <w:shd w:val="clear" w:color="auto" w:fill="auto"/>
          </w:tcPr>
          <w:p w14:paraId="42FE3DEF" w14:textId="77777777" w:rsidR="002D51B1" w:rsidRPr="00985BB9" w:rsidRDefault="002D51B1" w:rsidP="000F0851">
            <w:pPr>
              <w:spacing w:line="360" w:lineRule="auto"/>
              <w:jc w:val="center"/>
              <w:rPr>
                <w:rFonts w:ascii="黑体" w:eastAsia="黑体"/>
                <w:color w:val="FF0000"/>
                <w:sz w:val="36"/>
                <w:szCs w:val="36"/>
              </w:rPr>
            </w:pPr>
            <w:r w:rsidRPr="00985BB9">
              <w:rPr>
                <w:rFonts w:ascii="楷体" w:eastAsia="楷体" w:hAnsi="楷体" w:hint="eastAsia"/>
                <w:color w:val="FF0000"/>
                <w:sz w:val="28"/>
                <w:szCs w:val="36"/>
              </w:rPr>
              <w:t>宋  铁</w:t>
            </w:r>
          </w:p>
        </w:tc>
      </w:tr>
      <w:tr w:rsidR="002D51B1" w:rsidRPr="000F0851" w14:paraId="5ACDD4F5" w14:textId="77777777" w:rsidTr="00985BB9">
        <w:trPr>
          <w:jc w:val="center"/>
        </w:trPr>
        <w:tc>
          <w:tcPr>
            <w:tcW w:w="1670" w:type="dxa"/>
            <w:shd w:val="clear" w:color="auto" w:fill="auto"/>
          </w:tcPr>
          <w:p w14:paraId="03809767" w14:textId="77777777" w:rsidR="002D51B1" w:rsidRPr="000F0851" w:rsidRDefault="002D51B1" w:rsidP="000F0851">
            <w:pPr>
              <w:spacing w:line="360" w:lineRule="auto"/>
              <w:jc w:val="right"/>
              <w:rPr>
                <w:rFonts w:ascii="黑体" w:eastAsia="黑体"/>
                <w:sz w:val="28"/>
                <w:szCs w:val="36"/>
              </w:rPr>
            </w:pPr>
            <w:r w:rsidRPr="000F0851">
              <w:rPr>
                <w:rFonts w:ascii="黑体" w:eastAsia="黑体" w:hint="eastAsia"/>
                <w:sz w:val="28"/>
                <w:szCs w:val="36"/>
              </w:rPr>
              <w:t>完成时间：</w:t>
            </w:r>
          </w:p>
        </w:tc>
        <w:tc>
          <w:tcPr>
            <w:tcW w:w="5721" w:type="dxa"/>
            <w:shd w:val="clear" w:color="auto" w:fill="auto"/>
          </w:tcPr>
          <w:p w14:paraId="773D0B74" w14:textId="1E5F0DB2" w:rsidR="002D51B1" w:rsidRDefault="002A4259" w:rsidP="000F0851">
            <w:pPr>
              <w:spacing w:line="360" w:lineRule="auto"/>
              <w:jc w:val="center"/>
              <w:rPr>
                <w:rFonts w:eastAsia="黑体"/>
                <w:sz w:val="28"/>
                <w:szCs w:val="36"/>
              </w:rPr>
            </w:pPr>
            <w:r>
              <w:rPr>
                <w:rFonts w:eastAsia="黑体" w:hint="eastAsia"/>
                <w:sz w:val="28"/>
                <w:szCs w:val="36"/>
              </w:rPr>
              <w:t>2020.2.9</w:t>
            </w:r>
          </w:p>
          <w:p w14:paraId="7BED5474" w14:textId="77777777" w:rsidR="009E458F" w:rsidRPr="000F0851" w:rsidRDefault="009E458F" w:rsidP="000F0851">
            <w:pPr>
              <w:spacing w:line="360" w:lineRule="auto"/>
              <w:jc w:val="center"/>
              <w:rPr>
                <w:rFonts w:eastAsia="黑体"/>
                <w:sz w:val="28"/>
                <w:szCs w:val="36"/>
              </w:rPr>
            </w:pPr>
          </w:p>
        </w:tc>
      </w:tr>
      <w:tr w:rsidR="00D95190" w:rsidRPr="000F0851" w14:paraId="63CD362A" w14:textId="77777777" w:rsidTr="00985BB9">
        <w:trPr>
          <w:jc w:val="center"/>
        </w:trPr>
        <w:tc>
          <w:tcPr>
            <w:tcW w:w="1670" w:type="dxa"/>
            <w:shd w:val="clear" w:color="auto" w:fill="auto"/>
          </w:tcPr>
          <w:p w14:paraId="256FADB9" w14:textId="77777777" w:rsidR="00D95190" w:rsidRPr="000F0851" w:rsidRDefault="00D95190" w:rsidP="00985BB9">
            <w:pPr>
              <w:wordWrap w:val="0"/>
              <w:spacing w:line="360" w:lineRule="auto"/>
              <w:jc w:val="right"/>
              <w:rPr>
                <w:rFonts w:ascii="黑体" w:eastAsia="黑体"/>
                <w:sz w:val="28"/>
                <w:szCs w:val="36"/>
              </w:rPr>
            </w:pPr>
            <w:r>
              <w:rPr>
                <w:rFonts w:ascii="黑体" w:eastAsia="黑体"/>
                <w:sz w:val="28"/>
                <w:szCs w:val="36"/>
              </w:rPr>
              <w:t>分</w:t>
            </w:r>
            <w:r w:rsidR="00985BB9">
              <w:rPr>
                <w:rFonts w:ascii="黑体" w:eastAsia="黑体"/>
                <w:sz w:val="28"/>
                <w:szCs w:val="36"/>
              </w:rPr>
              <w:t xml:space="preserve">    </w:t>
            </w:r>
            <w:r>
              <w:rPr>
                <w:rFonts w:ascii="黑体" w:eastAsia="黑体"/>
                <w:sz w:val="28"/>
                <w:szCs w:val="36"/>
              </w:rPr>
              <w:t>数：</w:t>
            </w:r>
          </w:p>
        </w:tc>
        <w:tc>
          <w:tcPr>
            <w:tcW w:w="5721" w:type="dxa"/>
            <w:shd w:val="clear" w:color="auto" w:fill="auto"/>
          </w:tcPr>
          <w:p w14:paraId="48684934" w14:textId="77777777" w:rsidR="00D95190" w:rsidRPr="000F0851" w:rsidRDefault="00D95190" w:rsidP="000F0851">
            <w:pPr>
              <w:spacing w:line="360" w:lineRule="auto"/>
              <w:jc w:val="center"/>
              <w:rPr>
                <w:rFonts w:eastAsia="黑体"/>
                <w:sz w:val="28"/>
                <w:szCs w:val="36"/>
              </w:rPr>
            </w:pPr>
          </w:p>
        </w:tc>
      </w:tr>
      <w:tr w:rsidR="00985BB9" w:rsidRPr="000F0851" w14:paraId="5E6625E9" w14:textId="77777777" w:rsidTr="00985BB9">
        <w:trPr>
          <w:jc w:val="center"/>
        </w:trPr>
        <w:tc>
          <w:tcPr>
            <w:tcW w:w="1670" w:type="dxa"/>
            <w:shd w:val="clear" w:color="auto" w:fill="auto"/>
          </w:tcPr>
          <w:p w14:paraId="52A3E723" w14:textId="77777777" w:rsidR="00985BB9" w:rsidRDefault="00985BB9" w:rsidP="00985BB9">
            <w:pPr>
              <w:wordWrap w:val="0"/>
              <w:spacing w:line="360" w:lineRule="auto"/>
              <w:jc w:val="right"/>
              <w:rPr>
                <w:rFonts w:ascii="黑体" w:eastAsia="黑体"/>
                <w:sz w:val="28"/>
                <w:szCs w:val="36"/>
              </w:rPr>
            </w:pPr>
            <w:r>
              <w:rPr>
                <w:rFonts w:ascii="黑体" w:eastAsia="黑体"/>
                <w:sz w:val="28"/>
                <w:szCs w:val="36"/>
              </w:rPr>
              <w:t>批</w:t>
            </w:r>
            <w:r>
              <w:rPr>
                <w:rFonts w:ascii="黑体" w:eastAsia="黑体" w:hint="eastAsia"/>
                <w:sz w:val="28"/>
                <w:szCs w:val="36"/>
              </w:rPr>
              <w:t>阅</w:t>
            </w:r>
            <w:r>
              <w:rPr>
                <w:rFonts w:ascii="黑体" w:eastAsia="黑体"/>
                <w:sz w:val="28"/>
                <w:szCs w:val="36"/>
              </w:rPr>
              <w:t>日期：</w:t>
            </w:r>
          </w:p>
        </w:tc>
        <w:tc>
          <w:tcPr>
            <w:tcW w:w="5721" w:type="dxa"/>
            <w:shd w:val="clear" w:color="auto" w:fill="auto"/>
          </w:tcPr>
          <w:p w14:paraId="74E7098C" w14:textId="77777777" w:rsidR="00985BB9" w:rsidRPr="000F0851" w:rsidRDefault="00985BB9" w:rsidP="000F0851">
            <w:pPr>
              <w:spacing w:line="360" w:lineRule="auto"/>
              <w:jc w:val="center"/>
              <w:rPr>
                <w:rFonts w:eastAsia="黑体"/>
                <w:sz w:val="28"/>
                <w:szCs w:val="36"/>
              </w:rPr>
            </w:pPr>
          </w:p>
        </w:tc>
      </w:tr>
    </w:tbl>
    <w:p w14:paraId="37600D56" w14:textId="732C1FFA" w:rsidR="00D273F5" w:rsidRPr="00631D35" w:rsidRDefault="002D51B1" w:rsidP="00631D35">
      <w:pPr>
        <w:pStyle w:val="af5"/>
        <w:rPr>
          <w:rFonts w:ascii="黑体" w:eastAsia="黑体" w:hAnsi="黑体" w:hint="eastAsia"/>
          <w:b w:val="0"/>
          <w:bCs/>
        </w:rPr>
      </w:pPr>
      <w:r>
        <w:rPr>
          <w:rFonts w:ascii="黑体"/>
          <w:sz w:val="56"/>
          <w:szCs w:val="72"/>
        </w:rPr>
        <w:br w:type="page"/>
      </w:r>
      <w:r w:rsidR="00D273F5" w:rsidRPr="00631D35">
        <w:rPr>
          <w:rFonts w:ascii="黑体" w:eastAsia="黑体" w:hAnsi="黑体"/>
          <w:b w:val="0"/>
          <w:bCs/>
        </w:rPr>
        <w:lastRenderedPageBreak/>
        <w:t xml:space="preserve">实验一  </w:t>
      </w:r>
      <w:r w:rsidR="00220D07" w:rsidRPr="00631D35">
        <w:rPr>
          <w:rFonts w:ascii="黑体" w:eastAsia="黑体" w:hAnsi="黑体" w:hint="eastAsia"/>
          <w:b w:val="0"/>
          <w:bCs/>
        </w:rPr>
        <w:t>基于MVC用JSP/Servlet实现JPetStore</w:t>
      </w:r>
    </w:p>
    <w:p w14:paraId="7AEC78ED" w14:textId="77777777" w:rsidR="00DA2DB3" w:rsidRPr="00F75511" w:rsidRDefault="00220D07" w:rsidP="0052404C">
      <w:pPr>
        <w:pStyle w:val="1"/>
        <w:numPr>
          <w:ilvl w:val="0"/>
          <w:numId w:val="47"/>
        </w:numPr>
        <w:rPr>
          <w:rStyle w:val="a5"/>
        </w:rPr>
      </w:pPr>
      <w:r w:rsidRPr="00F75511">
        <w:rPr>
          <w:rStyle w:val="a5"/>
          <w:rFonts w:hint="eastAsia"/>
        </w:rPr>
        <w:t>实验内容——基本任务</w:t>
      </w:r>
      <w:r w:rsidR="00DA2DB3" w:rsidRPr="00F75511">
        <w:rPr>
          <w:rStyle w:val="a5"/>
          <w:rFonts w:hint="eastAsia"/>
        </w:rPr>
        <w:t>。</w:t>
      </w:r>
    </w:p>
    <w:p w14:paraId="5CE81063" w14:textId="23EA2728" w:rsidR="00220D07" w:rsidRDefault="00220D07" w:rsidP="0052404C">
      <w:pPr>
        <w:numPr>
          <w:ilvl w:val="1"/>
          <w:numId w:val="47"/>
        </w:numPr>
        <w:spacing w:line="300" w:lineRule="auto"/>
        <w:jc w:val="left"/>
        <w:outlineLvl w:val="0"/>
        <w:rPr>
          <w:szCs w:val="21"/>
        </w:rPr>
      </w:pPr>
      <w:r>
        <w:rPr>
          <w:rFonts w:hint="eastAsia"/>
          <w:szCs w:val="21"/>
        </w:rPr>
        <w:t>商品展示业务模块，包括大类</w:t>
      </w:r>
      <w:r>
        <w:rPr>
          <w:rFonts w:hint="eastAsia"/>
          <w:szCs w:val="21"/>
        </w:rPr>
        <w:t>Category</w:t>
      </w:r>
      <w:r>
        <w:rPr>
          <w:rFonts w:hint="eastAsia"/>
          <w:szCs w:val="21"/>
        </w:rPr>
        <w:t>、小类</w:t>
      </w:r>
      <w:r>
        <w:rPr>
          <w:rFonts w:hint="eastAsia"/>
          <w:szCs w:val="21"/>
        </w:rPr>
        <w:t>Product</w:t>
      </w:r>
      <w:r>
        <w:rPr>
          <w:rFonts w:hint="eastAsia"/>
          <w:szCs w:val="21"/>
        </w:rPr>
        <w:t>和具体商品</w:t>
      </w:r>
      <w:r>
        <w:rPr>
          <w:rFonts w:hint="eastAsia"/>
          <w:szCs w:val="21"/>
        </w:rPr>
        <w:t>Item</w:t>
      </w:r>
      <w:r>
        <w:rPr>
          <w:rFonts w:hint="eastAsia"/>
          <w:szCs w:val="21"/>
        </w:rPr>
        <w:t>的展示和搜索功能</w:t>
      </w:r>
      <w:r w:rsidRPr="00EE7D94">
        <w:rPr>
          <w:rFonts w:hint="eastAsia"/>
          <w:szCs w:val="21"/>
        </w:rPr>
        <w:t>。</w:t>
      </w:r>
    </w:p>
    <w:p w14:paraId="63A9CEDD" w14:textId="2554F873" w:rsidR="009D7517" w:rsidRDefault="00E34285" w:rsidP="00CF6845">
      <w:pPr>
        <w:rPr>
          <w:noProof/>
        </w:rPr>
      </w:pPr>
      <w:r>
        <w:rPr>
          <w:noProof/>
        </w:rPr>
        <w:drawing>
          <wp:inline distT="0" distB="0" distL="0" distR="0" wp14:anchorId="308A09BF" wp14:editId="230581E5">
            <wp:extent cx="5267325" cy="1371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1371600"/>
                    </a:xfrm>
                    <a:prstGeom prst="rect">
                      <a:avLst/>
                    </a:prstGeom>
                    <a:noFill/>
                    <a:ln>
                      <a:noFill/>
                    </a:ln>
                  </pic:spPr>
                </pic:pic>
              </a:graphicData>
            </a:graphic>
          </wp:inline>
        </w:drawing>
      </w:r>
    </w:p>
    <w:p w14:paraId="0471D673" w14:textId="77777777" w:rsidR="009D7517" w:rsidRDefault="009D7517" w:rsidP="00CF6845">
      <w:pPr>
        <w:rPr>
          <w:noProof/>
        </w:rPr>
      </w:pPr>
    </w:p>
    <w:p w14:paraId="1E3C9BF2" w14:textId="2127F86D" w:rsidR="009D7517" w:rsidRDefault="00E34285" w:rsidP="00CF6845">
      <w:pPr>
        <w:rPr>
          <w:noProof/>
        </w:rPr>
      </w:pPr>
      <w:r>
        <w:rPr>
          <w:noProof/>
        </w:rPr>
        <w:drawing>
          <wp:inline distT="0" distB="0" distL="0" distR="0" wp14:anchorId="3AA4A115" wp14:editId="7560E46C">
            <wp:extent cx="5276850" cy="10668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1066800"/>
                    </a:xfrm>
                    <a:prstGeom prst="rect">
                      <a:avLst/>
                    </a:prstGeom>
                    <a:noFill/>
                    <a:ln>
                      <a:noFill/>
                    </a:ln>
                  </pic:spPr>
                </pic:pic>
              </a:graphicData>
            </a:graphic>
          </wp:inline>
        </w:drawing>
      </w:r>
    </w:p>
    <w:p w14:paraId="1637662A" w14:textId="5909C1A0" w:rsidR="009D7517" w:rsidRDefault="00E34285" w:rsidP="00CF6845">
      <w:pPr>
        <w:rPr>
          <w:noProof/>
        </w:rPr>
      </w:pPr>
      <w:r>
        <w:rPr>
          <w:noProof/>
        </w:rPr>
        <w:drawing>
          <wp:inline distT="0" distB="0" distL="0" distR="0" wp14:anchorId="58C4696F" wp14:editId="513428B0">
            <wp:extent cx="5276850" cy="183832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1838325"/>
                    </a:xfrm>
                    <a:prstGeom prst="rect">
                      <a:avLst/>
                    </a:prstGeom>
                    <a:noFill/>
                    <a:ln>
                      <a:noFill/>
                    </a:ln>
                  </pic:spPr>
                </pic:pic>
              </a:graphicData>
            </a:graphic>
          </wp:inline>
        </w:drawing>
      </w:r>
    </w:p>
    <w:p w14:paraId="6657052A" w14:textId="49A575F2" w:rsidR="009D7517" w:rsidRPr="00EB480F" w:rsidRDefault="00E34285" w:rsidP="00CF6845">
      <w:pPr>
        <w:rPr>
          <w:szCs w:val="21"/>
        </w:rPr>
      </w:pPr>
      <w:r>
        <w:rPr>
          <w:noProof/>
        </w:rPr>
        <w:drawing>
          <wp:inline distT="0" distB="0" distL="0" distR="0" wp14:anchorId="020DBA1E" wp14:editId="41B14B60">
            <wp:extent cx="5267325" cy="65722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657225"/>
                    </a:xfrm>
                    <a:prstGeom prst="rect">
                      <a:avLst/>
                    </a:prstGeom>
                    <a:noFill/>
                    <a:ln>
                      <a:noFill/>
                    </a:ln>
                  </pic:spPr>
                </pic:pic>
              </a:graphicData>
            </a:graphic>
          </wp:inline>
        </w:drawing>
      </w:r>
    </w:p>
    <w:p w14:paraId="6435FCE2" w14:textId="3C208B78" w:rsidR="009D7517" w:rsidRDefault="00E34285" w:rsidP="00CF6845">
      <w:pPr>
        <w:rPr>
          <w:szCs w:val="21"/>
        </w:rPr>
      </w:pPr>
      <w:r>
        <w:rPr>
          <w:noProof/>
        </w:rPr>
        <w:drawing>
          <wp:inline distT="0" distB="0" distL="0" distR="0" wp14:anchorId="32BFB9B4" wp14:editId="1C95DBDE">
            <wp:extent cx="5276850" cy="34290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3429000"/>
                    </a:xfrm>
                    <a:prstGeom prst="rect">
                      <a:avLst/>
                    </a:prstGeom>
                    <a:noFill/>
                    <a:ln>
                      <a:noFill/>
                    </a:ln>
                  </pic:spPr>
                </pic:pic>
              </a:graphicData>
            </a:graphic>
          </wp:inline>
        </w:drawing>
      </w:r>
    </w:p>
    <w:p w14:paraId="4DC97C35" w14:textId="789AB8F4" w:rsidR="00220D07" w:rsidRDefault="00220D07" w:rsidP="0052404C">
      <w:pPr>
        <w:numPr>
          <w:ilvl w:val="1"/>
          <w:numId w:val="47"/>
        </w:numPr>
        <w:spacing w:line="300" w:lineRule="auto"/>
        <w:jc w:val="left"/>
        <w:outlineLvl w:val="0"/>
        <w:rPr>
          <w:szCs w:val="21"/>
        </w:rPr>
      </w:pPr>
      <w:r>
        <w:rPr>
          <w:rFonts w:hint="eastAsia"/>
          <w:szCs w:val="21"/>
        </w:rPr>
        <w:t>用户管理业务模块，包括用户注册、登录、修改用户信息、查询用户相关订单等业务功能。</w:t>
      </w:r>
    </w:p>
    <w:p w14:paraId="62B672A8" w14:textId="24E84727" w:rsidR="000B1869" w:rsidRPr="000B1869" w:rsidRDefault="00E34285" w:rsidP="00CF6845">
      <w:pPr>
        <w:rPr>
          <w:szCs w:val="21"/>
        </w:rPr>
      </w:pPr>
      <w:r>
        <w:rPr>
          <w:noProof/>
        </w:rPr>
        <w:drawing>
          <wp:inline distT="0" distB="0" distL="0" distR="0" wp14:anchorId="2D661F70" wp14:editId="768D46F6">
            <wp:extent cx="5276850" cy="333375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850" cy="3333750"/>
                    </a:xfrm>
                    <a:prstGeom prst="rect">
                      <a:avLst/>
                    </a:prstGeom>
                    <a:noFill/>
                    <a:ln>
                      <a:noFill/>
                    </a:ln>
                  </pic:spPr>
                </pic:pic>
              </a:graphicData>
            </a:graphic>
          </wp:inline>
        </w:drawing>
      </w:r>
    </w:p>
    <w:p w14:paraId="486788A6" w14:textId="7856E90F" w:rsidR="00B91FAE" w:rsidRPr="00B91FAE" w:rsidRDefault="00E34285" w:rsidP="00CF6845">
      <w:pPr>
        <w:rPr>
          <w:szCs w:val="21"/>
        </w:rPr>
      </w:pPr>
      <w:r>
        <w:rPr>
          <w:noProof/>
        </w:rPr>
        <w:drawing>
          <wp:inline distT="0" distB="0" distL="0" distR="0" wp14:anchorId="667D584C" wp14:editId="6E817AF5">
            <wp:extent cx="5276850" cy="338137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850" cy="3381375"/>
                    </a:xfrm>
                    <a:prstGeom prst="rect">
                      <a:avLst/>
                    </a:prstGeom>
                    <a:noFill/>
                    <a:ln>
                      <a:noFill/>
                    </a:ln>
                  </pic:spPr>
                </pic:pic>
              </a:graphicData>
            </a:graphic>
          </wp:inline>
        </w:drawing>
      </w:r>
      <w:r>
        <w:rPr>
          <w:noProof/>
        </w:rPr>
        <w:drawing>
          <wp:inline distT="0" distB="0" distL="0" distR="0" wp14:anchorId="35245659" wp14:editId="61406EF7">
            <wp:extent cx="5267325" cy="271462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714625"/>
                    </a:xfrm>
                    <a:prstGeom prst="rect">
                      <a:avLst/>
                    </a:prstGeom>
                    <a:noFill/>
                    <a:ln>
                      <a:noFill/>
                    </a:ln>
                  </pic:spPr>
                </pic:pic>
              </a:graphicData>
            </a:graphic>
          </wp:inline>
        </w:drawing>
      </w:r>
    </w:p>
    <w:p w14:paraId="3014E46A" w14:textId="0E035909" w:rsidR="000B1869" w:rsidRPr="00B91FAE" w:rsidRDefault="00E34285" w:rsidP="00CF6845">
      <w:pPr>
        <w:rPr>
          <w:szCs w:val="21"/>
        </w:rPr>
      </w:pPr>
      <w:r>
        <w:rPr>
          <w:noProof/>
        </w:rPr>
        <w:drawing>
          <wp:inline distT="0" distB="0" distL="0" distR="0" wp14:anchorId="2A57D2C3" wp14:editId="40C2D8C8">
            <wp:extent cx="5276850" cy="379095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6850" cy="3790950"/>
                    </a:xfrm>
                    <a:prstGeom prst="rect">
                      <a:avLst/>
                    </a:prstGeom>
                    <a:noFill/>
                    <a:ln>
                      <a:noFill/>
                    </a:ln>
                  </pic:spPr>
                </pic:pic>
              </a:graphicData>
            </a:graphic>
          </wp:inline>
        </w:drawing>
      </w:r>
    </w:p>
    <w:p w14:paraId="51CFBA37" w14:textId="5390ECB2" w:rsidR="00B91FAE" w:rsidRPr="002A67B9" w:rsidRDefault="00E34285" w:rsidP="00CF6845">
      <w:pPr>
        <w:rPr>
          <w:szCs w:val="21"/>
        </w:rPr>
      </w:pPr>
      <w:r>
        <w:rPr>
          <w:noProof/>
        </w:rPr>
        <w:drawing>
          <wp:inline distT="0" distB="0" distL="0" distR="0" wp14:anchorId="7CCDF797" wp14:editId="6BE5378C">
            <wp:extent cx="5276850" cy="38100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3810000"/>
                    </a:xfrm>
                    <a:prstGeom prst="rect">
                      <a:avLst/>
                    </a:prstGeom>
                    <a:noFill/>
                    <a:ln>
                      <a:noFill/>
                    </a:ln>
                  </pic:spPr>
                </pic:pic>
              </a:graphicData>
            </a:graphic>
          </wp:inline>
        </w:drawing>
      </w:r>
    </w:p>
    <w:p w14:paraId="495E5CB0" w14:textId="3513519D" w:rsidR="00EB480F" w:rsidRDefault="00220D07" w:rsidP="0052404C">
      <w:pPr>
        <w:numPr>
          <w:ilvl w:val="1"/>
          <w:numId w:val="47"/>
        </w:numPr>
        <w:spacing w:line="300" w:lineRule="auto"/>
        <w:jc w:val="left"/>
        <w:outlineLvl w:val="0"/>
        <w:rPr>
          <w:szCs w:val="21"/>
        </w:rPr>
      </w:pPr>
      <w:r>
        <w:rPr>
          <w:rFonts w:hint="eastAsia"/>
          <w:szCs w:val="21"/>
        </w:rPr>
        <w:t>订单管理模块，包括购物车管理、新增订单、地址信息等业务功能。</w:t>
      </w:r>
    </w:p>
    <w:p w14:paraId="4A792370" w14:textId="5315EF3D" w:rsidR="00516FEC" w:rsidRDefault="00E34285" w:rsidP="00CF6845">
      <w:pPr>
        <w:rPr>
          <w:szCs w:val="21"/>
        </w:rPr>
      </w:pPr>
      <w:r>
        <w:rPr>
          <w:noProof/>
        </w:rPr>
        <w:drawing>
          <wp:inline distT="0" distB="0" distL="0" distR="0" wp14:anchorId="4666F218" wp14:editId="0B122B5B">
            <wp:extent cx="5267325" cy="2714625"/>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2714625"/>
                    </a:xfrm>
                    <a:prstGeom prst="rect">
                      <a:avLst/>
                    </a:prstGeom>
                    <a:noFill/>
                    <a:ln>
                      <a:noFill/>
                    </a:ln>
                  </pic:spPr>
                </pic:pic>
              </a:graphicData>
            </a:graphic>
          </wp:inline>
        </w:drawing>
      </w:r>
    </w:p>
    <w:p w14:paraId="58E5AA9E" w14:textId="0CD03A7C" w:rsidR="00516FEC" w:rsidRPr="00516FEC" w:rsidRDefault="00E34285" w:rsidP="00CF6845">
      <w:pPr>
        <w:rPr>
          <w:szCs w:val="21"/>
        </w:rPr>
      </w:pPr>
      <w:r>
        <w:rPr>
          <w:noProof/>
        </w:rPr>
        <w:drawing>
          <wp:inline distT="0" distB="0" distL="0" distR="0" wp14:anchorId="145B3059" wp14:editId="537A104D">
            <wp:extent cx="5276850" cy="335280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50" cy="3352800"/>
                    </a:xfrm>
                    <a:prstGeom prst="rect">
                      <a:avLst/>
                    </a:prstGeom>
                    <a:noFill/>
                    <a:ln>
                      <a:noFill/>
                    </a:ln>
                  </pic:spPr>
                </pic:pic>
              </a:graphicData>
            </a:graphic>
          </wp:inline>
        </w:drawing>
      </w:r>
    </w:p>
    <w:p w14:paraId="5BD3A41C" w14:textId="77777777" w:rsidR="00516FEC" w:rsidRPr="00516FEC" w:rsidRDefault="00516FEC" w:rsidP="00CF6845">
      <w:pPr>
        <w:rPr>
          <w:szCs w:val="21"/>
        </w:rPr>
      </w:pPr>
    </w:p>
    <w:p w14:paraId="71A65BC8" w14:textId="38431F6C" w:rsidR="00516FEC" w:rsidRPr="00516FEC" w:rsidRDefault="00E34285" w:rsidP="00CF6845">
      <w:pPr>
        <w:rPr>
          <w:szCs w:val="21"/>
        </w:rPr>
      </w:pPr>
      <w:r>
        <w:rPr>
          <w:noProof/>
        </w:rPr>
        <w:drawing>
          <wp:inline distT="0" distB="0" distL="0" distR="0" wp14:anchorId="596E60DA" wp14:editId="6D32285B">
            <wp:extent cx="5276850" cy="46005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850" cy="4600575"/>
                    </a:xfrm>
                    <a:prstGeom prst="rect">
                      <a:avLst/>
                    </a:prstGeom>
                    <a:noFill/>
                    <a:ln>
                      <a:noFill/>
                    </a:ln>
                  </pic:spPr>
                </pic:pic>
              </a:graphicData>
            </a:graphic>
          </wp:inline>
        </w:drawing>
      </w:r>
    </w:p>
    <w:p w14:paraId="2DB67FB8" w14:textId="0FDDCF22" w:rsidR="00516FEC" w:rsidRPr="00516FEC" w:rsidRDefault="00E34285" w:rsidP="00CF6845">
      <w:pPr>
        <w:rPr>
          <w:szCs w:val="21"/>
        </w:rPr>
      </w:pPr>
      <w:r>
        <w:rPr>
          <w:noProof/>
        </w:rPr>
        <w:drawing>
          <wp:inline distT="0" distB="0" distL="0" distR="0" wp14:anchorId="392C1E07" wp14:editId="2BD119F6">
            <wp:extent cx="5276850" cy="478155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4781550"/>
                    </a:xfrm>
                    <a:prstGeom prst="rect">
                      <a:avLst/>
                    </a:prstGeom>
                    <a:noFill/>
                    <a:ln>
                      <a:noFill/>
                    </a:ln>
                  </pic:spPr>
                </pic:pic>
              </a:graphicData>
            </a:graphic>
          </wp:inline>
        </w:drawing>
      </w:r>
    </w:p>
    <w:p w14:paraId="2770A0E5" w14:textId="77777777" w:rsidR="00DA2DB3" w:rsidRPr="007270D8" w:rsidRDefault="00220D07" w:rsidP="0052404C">
      <w:pPr>
        <w:pStyle w:val="1"/>
        <w:numPr>
          <w:ilvl w:val="0"/>
          <w:numId w:val="47"/>
        </w:numPr>
        <w:rPr>
          <w:rStyle w:val="a5"/>
        </w:rPr>
      </w:pPr>
      <w:r w:rsidRPr="007270D8">
        <w:rPr>
          <w:rStyle w:val="a5"/>
          <w:rFonts w:hint="eastAsia"/>
        </w:rPr>
        <w:t>实验内容——扩展任务。</w:t>
      </w:r>
    </w:p>
    <w:p w14:paraId="26D9262B" w14:textId="4C48EB05" w:rsidR="00220D07" w:rsidRDefault="00220D07" w:rsidP="0052404C">
      <w:pPr>
        <w:numPr>
          <w:ilvl w:val="1"/>
          <w:numId w:val="47"/>
        </w:numPr>
        <w:spacing w:line="300" w:lineRule="auto"/>
        <w:jc w:val="left"/>
        <w:outlineLvl w:val="0"/>
        <w:rPr>
          <w:szCs w:val="21"/>
        </w:rPr>
      </w:pPr>
      <w:r>
        <w:rPr>
          <w:rFonts w:hint="eastAsia"/>
          <w:szCs w:val="21"/>
        </w:rPr>
        <w:t>添加验证码功能：在用户注册和用户登录模块中添加验证码功能。</w:t>
      </w:r>
    </w:p>
    <w:p w14:paraId="246CF7FC" w14:textId="446D8E58" w:rsidR="00361D94" w:rsidRDefault="00E34285" w:rsidP="00CF6845">
      <w:pPr>
        <w:rPr>
          <w:noProof/>
        </w:rPr>
      </w:pPr>
      <w:r>
        <w:rPr>
          <w:noProof/>
        </w:rPr>
        <w:drawing>
          <wp:inline distT="0" distB="0" distL="0" distR="0" wp14:anchorId="1F58EC25" wp14:editId="40DEF519">
            <wp:extent cx="4486275" cy="5534025"/>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6275" cy="5534025"/>
                    </a:xfrm>
                    <a:prstGeom prst="rect">
                      <a:avLst/>
                    </a:prstGeom>
                    <a:noFill/>
                    <a:ln>
                      <a:noFill/>
                    </a:ln>
                  </pic:spPr>
                </pic:pic>
              </a:graphicData>
            </a:graphic>
          </wp:inline>
        </w:drawing>
      </w:r>
    </w:p>
    <w:p w14:paraId="3DA0F32C" w14:textId="5FD4CFEA" w:rsidR="00EC14E9" w:rsidRDefault="00EC14E9" w:rsidP="00CF6845">
      <w:pPr>
        <w:rPr>
          <w:noProof/>
        </w:rPr>
      </w:pPr>
      <w:r>
        <w:rPr>
          <w:rFonts w:hint="eastAsia"/>
          <w:noProof/>
        </w:rPr>
        <w:t>（随</w:t>
      </w:r>
      <w:r w:rsidR="002D55BC">
        <w:rPr>
          <w:rFonts w:hint="eastAsia"/>
          <w:noProof/>
        </w:rPr>
        <w:t>作业</w:t>
      </w:r>
      <w:r>
        <w:rPr>
          <w:rFonts w:hint="eastAsia"/>
          <w:noProof/>
        </w:rPr>
        <w:t>系统语言）</w:t>
      </w:r>
    </w:p>
    <w:p w14:paraId="0678C049" w14:textId="50A3D384" w:rsidR="00025C24" w:rsidRDefault="00E34285" w:rsidP="00CF6845">
      <w:pPr>
        <w:rPr>
          <w:noProof/>
        </w:rPr>
      </w:pPr>
      <w:r>
        <w:rPr>
          <w:noProof/>
        </w:rPr>
        <w:drawing>
          <wp:inline distT="0" distB="0" distL="0" distR="0" wp14:anchorId="60A0AFD6" wp14:editId="633057C4">
            <wp:extent cx="5276850" cy="381000"/>
            <wp:effectExtent l="0" t="0" r="0"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381000"/>
                    </a:xfrm>
                    <a:prstGeom prst="rect">
                      <a:avLst/>
                    </a:prstGeom>
                    <a:noFill/>
                    <a:ln>
                      <a:noFill/>
                    </a:ln>
                  </pic:spPr>
                </pic:pic>
              </a:graphicData>
            </a:graphic>
          </wp:inline>
        </w:drawing>
      </w:r>
    </w:p>
    <w:p w14:paraId="1F49368B" w14:textId="0889447C" w:rsidR="00025C24" w:rsidRDefault="00E34285" w:rsidP="00CF6845">
      <w:pPr>
        <w:rPr>
          <w:noProof/>
        </w:rPr>
      </w:pPr>
      <w:r>
        <w:rPr>
          <w:noProof/>
        </w:rPr>
        <w:drawing>
          <wp:inline distT="0" distB="0" distL="0" distR="0" wp14:anchorId="32722389" wp14:editId="0F3893C2">
            <wp:extent cx="5267325" cy="1047750"/>
            <wp:effectExtent l="0" t="0" r="0" b="0"/>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047750"/>
                    </a:xfrm>
                    <a:prstGeom prst="rect">
                      <a:avLst/>
                    </a:prstGeom>
                    <a:noFill/>
                    <a:ln>
                      <a:noFill/>
                    </a:ln>
                  </pic:spPr>
                </pic:pic>
              </a:graphicData>
            </a:graphic>
          </wp:inline>
        </w:drawing>
      </w:r>
    </w:p>
    <w:p w14:paraId="61306CC6" w14:textId="03BB3861" w:rsidR="000021E8" w:rsidRDefault="00F96CEC" w:rsidP="00CF6845">
      <w:pPr>
        <w:rPr>
          <w:szCs w:val="21"/>
        </w:rPr>
      </w:pPr>
      <w:r>
        <w:rPr>
          <w:rFonts w:hint="eastAsia"/>
          <w:szCs w:val="21"/>
        </w:rPr>
        <w:t>见</w:t>
      </w:r>
      <w:r w:rsidRPr="00F96CEC">
        <w:rPr>
          <w:szCs w:val="21"/>
        </w:rPr>
        <w:t>https://developers.google.com/recaptcha/docs/display</w:t>
      </w:r>
    </w:p>
    <w:p w14:paraId="739A0334" w14:textId="0E057EBF" w:rsidR="00D11E06" w:rsidRDefault="00D11E06" w:rsidP="0052404C">
      <w:pPr>
        <w:numPr>
          <w:ilvl w:val="1"/>
          <w:numId w:val="47"/>
        </w:numPr>
        <w:spacing w:line="300" w:lineRule="auto"/>
        <w:jc w:val="left"/>
        <w:outlineLvl w:val="0"/>
        <w:rPr>
          <w:szCs w:val="21"/>
        </w:rPr>
      </w:pPr>
      <w:r>
        <w:rPr>
          <w:rFonts w:hint="eastAsia"/>
          <w:szCs w:val="21"/>
        </w:rPr>
        <w:t>购物车功能：原项目中购物车为内存购物车，即将用户相关的购物车存储在</w:t>
      </w:r>
      <w:r>
        <w:rPr>
          <w:rFonts w:hint="eastAsia"/>
          <w:szCs w:val="21"/>
        </w:rPr>
        <w:t>session</w:t>
      </w:r>
      <w:r>
        <w:rPr>
          <w:rFonts w:hint="eastAsia"/>
          <w:szCs w:val="21"/>
        </w:rPr>
        <w:t>中；在数据库中添加购物车表，将购物车数据持久化，以便用户下次登录时可查看或修改自己的购物车数据。</w:t>
      </w:r>
    </w:p>
    <w:p w14:paraId="03DC23A8" w14:textId="1E6A4663" w:rsidR="00257C76" w:rsidRPr="00257C76" w:rsidRDefault="00E34285" w:rsidP="00CF6845">
      <w:pPr>
        <w:rPr>
          <w:szCs w:val="21"/>
        </w:rPr>
      </w:pPr>
      <w:r>
        <w:rPr>
          <w:noProof/>
        </w:rPr>
        <w:drawing>
          <wp:inline distT="0" distB="0" distL="0" distR="0" wp14:anchorId="2DEDF252" wp14:editId="6AFA465D">
            <wp:extent cx="5276850" cy="1114425"/>
            <wp:effectExtent l="0" t="0" r="0" b="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50" cy="1114425"/>
                    </a:xfrm>
                    <a:prstGeom prst="rect">
                      <a:avLst/>
                    </a:prstGeom>
                    <a:noFill/>
                    <a:ln>
                      <a:noFill/>
                    </a:ln>
                  </pic:spPr>
                </pic:pic>
              </a:graphicData>
            </a:graphic>
          </wp:inline>
        </w:drawing>
      </w:r>
    </w:p>
    <w:p w14:paraId="7B2BC69B" w14:textId="49BB7D90" w:rsidR="00257C76" w:rsidRPr="00CF2876" w:rsidRDefault="00257C76" w:rsidP="00CF6845">
      <w:pPr>
        <w:rPr>
          <w:rFonts w:ascii="Yu Mincho" w:eastAsia="等线" w:hAnsi="Yu Mincho"/>
          <w:noProof/>
        </w:rPr>
      </w:pPr>
      <w:r w:rsidRPr="00CF2876">
        <w:rPr>
          <w:rFonts w:ascii="Yu Mincho" w:eastAsia="等线" w:hAnsi="Yu Mincho"/>
          <w:noProof/>
        </w:rPr>
        <w:t>P.S.</w:t>
      </w:r>
      <w:r w:rsidRPr="00CF2876">
        <w:rPr>
          <w:rFonts w:ascii="Yu Mincho" w:eastAsia="等线" w:hAnsi="Yu Mincho" w:hint="eastAsia"/>
          <w:noProof/>
        </w:rPr>
        <w:t>记录保存了。</w:t>
      </w:r>
    </w:p>
    <w:p w14:paraId="38CCD701" w14:textId="1A94BC88" w:rsidR="00EB2E3E" w:rsidRPr="00D11E06" w:rsidRDefault="00E34285" w:rsidP="00CF6845">
      <w:pPr>
        <w:rPr>
          <w:szCs w:val="21"/>
        </w:rPr>
      </w:pPr>
      <w:r>
        <w:rPr>
          <w:noProof/>
        </w:rPr>
        <w:drawing>
          <wp:inline distT="0" distB="0" distL="0" distR="0" wp14:anchorId="35985C4D" wp14:editId="025F3C30">
            <wp:extent cx="4933950" cy="4219575"/>
            <wp:effectExtent l="0" t="0" r="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3950" cy="4219575"/>
                    </a:xfrm>
                    <a:prstGeom prst="rect">
                      <a:avLst/>
                    </a:prstGeom>
                    <a:noFill/>
                    <a:ln>
                      <a:noFill/>
                    </a:ln>
                  </pic:spPr>
                </pic:pic>
              </a:graphicData>
            </a:graphic>
          </wp:inline>
        </w:drawing>
      </w:r>
    </w:p>
    <w:p w14:paraId="7679DBF2" w14:textId="3A048151" w:rsidR="00220D07" w:rsidRDefault="00220D07" w:rsidP="0052404C">
      <w:pPr>
        <w:numPr>
          <w:ilvl w:val="1"/>
          <w:numId w:val="47"/>
        </w:numPr>
        <w:spacing w:line="300" w:lineRule="auto"/>
        <w:jc w:val="left"/>
        <w:outlineLvl w:val="0"/>
        <w:rPr>
          <w:szCs w:val="21"/>
        </w:rPr>
      </w:pPr>
      <w:r w:rsidRPr="00CF6845">
        <w:rPr>
          <w:rFonts w:hint="eastAsia"/>
          <w:szCs w:val="21"/>
        </w:rPr>
        <w:t>日志功能：数据库中添加日志信息表，给项目添加日志</w:t>
      </w:r>
      <w:r w:rsidRPr="00631D35">
        <w:rPr>
          <w:rFonts w:hint="eastAsia"/>
          <w:szCs w:val="21"/>
        </w:rPr>
        <w:t>功能，用户登录后记录用户</w:t>
      </w:r>
      <w:r>
        <w:rPr>
          <w:rFonts w:hint="eastAsia"/>
          <w:szCs w:val="21"/>
        </w:rPr>
        <w:t>行为，比如浏览了哪些商品、将商品添加进购物车、生成订单等。</w:t>
      </w:r>
    </w:p>
    <w:p w14:paraId="59E1D8FD" w14:textId="7531F3B7" w:rsidR="00277636" w:rsidRPr="000D7AFC" w:rsidRDefault="00E34285" w:rsidP="000D7AFC">
      <w:pPr>
        <w:spacing w:line="300" w:lineRule="auto"/>
        <w:ind w:left="360"/>
        <w:jc w:val="left"/>
        <w:rPr>
          <w:szCs w:val="21"/>
        </w:rPr>
      </w:pPr>
      <w:r>
        <w:rPr>
          <w:noProof/>
        </w:rPr>
        <w:drawing>
          <wp:inline distT="0" distB="0" distL="0" distR="0" wp14:anchorId="344787D6" wp14:editId="73934E5B">
            <wp:extent cx="3333750" cy="737235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7372350"/>
                    </a:xfrm>
                    <a:prstGeom prst="rect">
                      <a:avLst/>
                    </a:prstGeom>
                    <a:noFill/>
                    <a:ln>
                      <a:noFill/>
                    </a:ln>
                  </pic:spPr>
                </pic:pic>
              </a:graphicData>
            </a:graphic>
          </wp:inline>
        </w:drawing>
      </w:r>
    </w:p>
    <w:p w14:paraId="13D31E70" w14:textId="68E177A1" w:rsidR="000D7AFC" w:rsidRPr="000D7AFC" w:rsidRDefault="000D7AFC" w:rsidP="000D7AFC">
      <w:pPr>
        <w:spacing w:line="300" w:lineRule="auto"/>
        <w:ind w:left="360"/>
        <w:jc w:val="left"/>
        <w:rPr>
          <w:szCs w:val="21"/>
        </w:rPr>
      </w:pPr>
      <w:r>
        <w:rPr>
          <w:rFonts w:hint="eastAsia"/>
          <w:noProof/>
        </w:rPr>
        <w:t>使用</w:t>
      </w:r>
      <w:r>
        <w:rPr>
          <w:rFonts w:hint="eastAsia"/>
          <w:noProof/>
        </w:rPr>
        <w:t>log4j</w:t>
      </w:r>
    </w:p>
    <w:p w14:paraId="2CB75B05" w14:textId="60DF8586" w:rsidR="000D7AFC" w:rsidRDefault="00E34285" w:rsidP="007E2904">
      <w:pPr>
        <w:spacing w:line="300" w:lineRule="auto"/>
        <w:ind w:left="360"/>
        <w:jc w:val="left"/>
        <w:rPr>
          <w:szCs w:val="21"/>
        </w:rPr>
      </w:pPr>
      <w:r>
        <w:rPr>
          <w:noProof/>
        </w:rPr>
        <w:drawing>
          <wp:inline distT="0" distB="0" distL="0" distR="0" wp14:anchorId="51810108" wp14:editId="6D07D767">
            <wp:extent cx="5276850" cy="133350"/>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133350"/>
                    </a:xfrm>
                    <a:prstGeom prst="rect">
                      <a:avLst/>
                    </a:prstGeom>
                    <a:noFill/>
                    <a:ln>
                      <a:noFill/>
                    </a:ln>
                  </pic:spPr>
                </pic:pic>
              </a:graphicData>
            </a:graphic>
          </wp:inline>
        </w:drawing>
      </w:r>
    </w:p>
    <w:p w14:paraId="66233CAA" w14:textId="6278B1B2" w:rsidR="00F96CEC" w:rsidRDefault="00684035" w:rsidP="00F96CEC">
      <w:pPr>
        <w:spacing w:line="300" w:lineRule="auto"/>
        <w:ind w:left="360"/>
        <w:jc w:val="left"/>
        <w:rPr>
          <w:szCs w:val="21"/>
        </w:rPr>
      </w:pPr>
      <w:r>
        <w:rPr>
          <w:rFonts w:hint="eastAsia"/>
          <w:szCs w:val="21"/>
        </w:rPr>
        <w:t>可记录用户注册、登录、注销、浏览了哪些商品、将商品添加进购物车、物品数量变动、生成订单。</w:t>
      </w:r>
      <w:r w:rsidR="00817FE9">
        <w:rPr>
          <w:rFonts w:hint="eastAsia"/>
          <w:szCs w:val="21"/>
        </w:rPr>
        <w:t>记录于数据库的</w:t>
      </w:r>
      <w:r w:rsidR="00817FE9">
        <w:rPr>
          <w:rFonts w:hint="eastAsia"/>
          <w:szCs w:val="21"/>
        </w:rPr>
        <w:t>log</w:t>
      </w:r>
      <w:r w:rsidR="00817FE9">
        <w:rPr>
          <w:rFonts w:hint="eastAsia"/>
          <w:szCs w:val="21"/>
        </w:rPr>
        <w:t>表。</w:t>
      </w:r>
      <w:r w:rsidR="00E34285">
        <w:rPr>
          <w:noProof/>
        </w:rPr>
        <w:drawing>
          <wp:inline distT="0" distB="0" distL="0" distR="0" wp14:anchorId="41BE653C" wp14:editId="3585A0DB">
            <wp:extent cx="5276850" cy="971550"/>
            <wp:effectExtent l="0" t="0" r="0" b="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971550"/>
                    </a:xfrm>
                    <a:prstGeom prst="rect">
                      <a:avLst/>
                    </a:prstGeom>
                    <a:noFill/>
                    <a:ln>
                      <a:noFill/>
                    </a:ln>
                  </pic:spPr>
                </pic:pic>
              </a:graphicData>
            </a:graphic>
          </wp:inline>
        </w:drawing>
      </w:r>
    </w:p>
    <w:p w14:paraId="2CCFBEA1" w14:textId="77777777" w:rsidR="00D273F5" w:rsidRPr="00631D35" w:rsidRDefault="00D273F5" w:rsidP="0052404C">
      <w:pPr>
        <w:pStyle w:val="1"/>
        <w:numPr>
          <w:ilvl w:val="0"/>
          <w:numId w:val="47"/>
        </w:numPr>
        <w:rPr>
          <w:rStyle w:val="a5"/>
          <w:bCs w:val="0"/>
        </w:rPr>
      </w:pPr>
      <w:r w:rsidRPr="00631D35">
        <w:rPr>
          <w:rStyle w:val="a5"/>
          <w:rFonts w:hint="eastAsia"/>
          <w:bCs w:val="0"/>
        </w:rPr>
        <w:t>小组成员分工及实验</w:t>
      </w:r>
      <w:r w:rsidR="00B50398" w:rsidRPr="00631D35">
        <w:rPr>
          <w:rStyle w:val="a5"/>
          <w:rFonts w:hint="eastAsia"/>
          <w:bCs w:val="0"/>
        </w:rPr>
        <w:t>总结</w:t>
      </w:r>
    </w:p>
    <w:p w14:paraId="38D0FF34" w14:textId="7DD49E5D" w:rsidR="00B50398" w:rsidRDefault="00B50398" w:rsidP="0052404C">
      <w:pPr>
        <w:numPr>
          <w:ilvl w:val="1"/>
          <w:numId w:val="47"/>
        </w:numPr>
        <w:spacing w:line="300" w:lineRule="auto"/>
        <w:jc w:val="left"/>
        <w:outlineLvl w:val="0"/>
        <w:rPr>
          <w:szCs w:val="21"/>
        </w:rPr>
      </w:pPr>
      <w:r w:rsidRPr="00B50398">
        <w:rPr>
          <w:rFonts w:hint="eastAsia"/>
          <w:szCs w:val="21"/>
        </w:rPr>
        <w:t>小组分工</w:t>
      </w:r>
    </w:p>
    <w:p w14:paraId="44DB4A21" w14:textId="35AF3866" w:rsidR="00B50398" w:rsidRPr="00B50398" w:rsidRDefault="00E6224A" w:rsidP="00E6224A">
      <w:r>
        <w:rPr>
          <w:rFonts w:hint="eastAsia"/>
        </w:rPr>
        <w:t>陈藏为组长负责代码，欧阳天翔负责界面美化。</w:t>
      </w:r>
    </w:p>
    <w:p w14:paraId="048EEF72" w14:textId="01112E52" w:rsidR="00041E33" w:rsidRDefault="00B50398" w:rsidP="0052404C">
      <w:pPr>
        <w:numPr>
          <w:ilvl w:val="1"/>
          <w:numId w:val="47"/>
        </w:numPr>
        <w:spacing w:line="300" w:lineRule="auto"/>
        <w:jc w:val="left"/>
        <w:outlineLvl w:val="0"/>
        <w:rPr>
          <w:szCs w:val="21"/>
        </w:rPr>
      </w:pPr>
      <w:r>
        <w:rPr>
          <w:rFonts w:hint="eastAsia"/>
          <w:szCs w:val="21"/>
        </w:rPr>
        <w:t>实验总结</w:t>
      </w:r>
    </w:p>
    <w:p w14:paraId="07C06202" w14:textId="698289FB" w:rsidR="002546E4" w:rsidRDefault="007B7749" w:rsidP="003B6933">
      <w:r>
        <w:tab/>
      </w:r>
      <w:r w:rsidR="0051087D">
        <w:rPr>
          <w:rFonts w:hint="eastAsia"/>
        </w:rPr>
        <w:t>与小程序不同做一个网站的时候需要充分的利用</w:t>
      </w:r>
      <w:r w:rsidR="0051087D">
        <w:rPr>
          <w:rFonts w:hint="eastAsia"/>
        </w:rPr>
        <w:t>M</w:t>
      </w:r>
      <w:r>
        <w:rPr>
          <w:rFonts w:hint="eastAsia"/>
        </w:rPr>
        <w:t>V</w:t>
      </w:r>
      <w:r w:rsidR="0051087D">
        <w:rPr>
          <w:rFonts w:hint="eastAsia"/>
        </w:rPr>
        <w:t>C</w:t>
      </w:r>
      <w:r w:rsidR="0051087D">
        <w:rPr>
          <w:rFonts w:hint="eastAsia"/>
        </w:rPr>
        <w:t>模式的思想将数据和控制分开这样才能这样才能保证</w:t>
      </w:r>
      <w:r w:rsidR="003A3BF5">
        <w:rPr>
          <w:rFonts w:hint="eastAsia"/>
        </w:rPr>
        <w:t>之后编写代码时的井然有序以及添加功能时的便利性。</w:t>
      </w:r>
      <w:r w:rsidRPr="007B7749">
        <w:rPr>
          <w:rFonts w:hint="eastAsia"/>
        </w:rPr>
        <w:t>在真正写代码之前。我发现要构建一个运作良好的系统不是那么容易，你需要正确的考虑每一个类的作用，以及它们之间的关系比如说继承关系、依赖关系、聚合关系等。如果你正确的构造了类与类之间的关系，那在你写代码的时候就不太会遇到出错的情况。更重要的是增加代码的重用率，减少不必要的时间消耗。而且需要添加新的功能时，可以直接使用已经封装好的函数，非常的方便。在编写代码的过程中。</w:t>
      </w:r>
      <w:r>
        <w:rPr>
          <w:rFonts w:hint="eastAsia"/>
        </w:rPr>
        <w:t>如果不注意这些</w:t>
      </w:r>
      <w:r w:rsidRPr="007B7749">
        <w:rPr>
          <w:rFonts w:hint="eastAsia"/>
        </w:rPr>
        <w:t>会有许多意想不到的功能无法正确地实现。</w:t>
      </w:r>
    </w:p>
    <w:p w14:paraId="18BDA77C" w14:textId="4FF45606" w:rsidR="003B6933" w:rsidRDefault="007B7749" w:rsidP="003B6933">
      <w:r>
        <w:tab/>
      </w:r>
      <w:r w:rsidR="00440DBA" w:rsidRPr="00440DBA">
        <w:rPr>
          <w:rFonts w:hint="eastAsia"/>
        </w:rPr>
        <w:t>我们要对我们系统的特点、必要性、项目技术特点、用户体验的优势、用户界面的美化、需求分析、操作性分析以及可行性分析进行宏观的设计。界面设计时充分考虑</w:t>
      </w:r>
      <w:r w:rsidR="00C238A5">
        <w:rPr>
          <w:rFonts w:hint="eastAsia"/>
        </w:rPr>
        <w:t>用户</w:t>
      </w:r>
      <w:r w:rsidR="00440DBA" w:rsidRPr="00440DBA">
        <w:rPr>
          <w:rFonts w:hint="eastAsia"/>
        </w:rPr>
        <w:t>的习惯，使得操作简单；数据录入迅速、规范、可靠；统计准确；而一方面，在</w:t>
      </w:r>
      <w:r w:rsidR="00440DBA" w:rsidRPr="00440DBA">
        <w:rPr>
          <w:rFonts w:hint="eastAsia"/>
        </w:rPr>
        <w:t>Java</w:t>
      </w:r>
      <w:r w:rsidR="00440DBA" w:rsidRPr="00440DBA">
        <w:rPr>
          <w:rFonts w:hint="eastAsia"/>
        </w:rPr>
        <w:t>项目编程过程当中将过往的</w:t>
      </w:r>
      <w:r w:rsidR="00440DBA" w:rsidRPr="00440DBA">
        <w:rPr>
          <w:rFonts w:hint="eastAsia"/>
        </w:rPr>
        <w:t>Java</w:t>
      </w:r>
      <w:r w:rsidR="00440DBA" w:rsidRPr="00440DBA">
        <w:rPr>
          <w:rFonts w:hint="eastAsia"/>
        </w:rPr>
        <w:t>中不良的编程习惯，如合理的变量命名、适当清晰的编码注释，进而提高程序的可读性；另一方面，我们既需要有团队中相互协作的精神，更需要积极主动解决问题的态度，我们可以从多途径如</w:t>
      </w:r>
      <w:r w:rsidR="00440DBA" w:rsidRPr="00440DBA">
        <w:rPr>
          <w:rFonts w:hint="eastAsia"/>
        </w:rPr>
        <w:t>csdn</w:t>
      </w:r>
      <w:r w:rsidR="00440DBA" w:rsidRPr="00440DBA">
        <w:rPr>
          <w:rFonts w:hint="eastAsia"/>
        </w:rPr>
        <w:t>、</w:t>
      </w:r>
      <w:r w:rsidR="00C238A5">
        <w:rPr>
          <w:rFonts w:hint="eastAsia"/>
        </w:rPr>
        <w:t>github</w:t>
      </w:r>
      <w:r w:rsidR="00440DBA" w:rsidRPr="00440DBA">
        <w:rPr>
          <w:rFonts w:hint="eastAsia"/>
        </w:rPr>
        <w:t>，从别人的经验中得到解决问题的方法。另外，密码的设置，为了防止相关骇客暴力解密，所以尤其对密码要有相当的复杂性要求。我们也应该要更多地考虑这种应用性、实际性的充分考虑。</w:t>
      </w:r>
    </w:p>
    <w:p w14:paraId="4231072D" w14:textId="77777777" w:rsidR="000B36A2" w:rsidRPr="00631D35" w:rsidRDefault="000B36A2" w:rsidP="00631D35">
      <w:pPr>
        <w:pStyle w:val="af5"/>
        <w:rPr>
          <w:rFonts w:ascii="黑体" w:eastAsia="黑体" w:hAnsi="黑体"/>
          <w:b w:val="0"/>
          <w:bCs/>
          <w:sz w:val="36"/>
        </w:rPr>
      </w:pPr>
      <w:r>
        <w:rPr>
          <w:sz w:val="28"/>
          <w:szCs w:val="21"/>
        </w:rPr>
        <w:br w:type="page"/>
      </w:r>
      <w:r w:rsidRPr="00631D35">
        <w:rPr>
          <w:rFonts w:ascii="黑体" w:eastAsia="黑体" w:hAnsi="黑体"/>
          <w:b w:val="0"/>
          <w:bCs/>
        </w:rPr>
        <w:lastRenderedPageBreak/>
        <w:t>实验</w:t>
      </w:r>
      <w:r w:rsidRPr="00631D35">
        <w:rPr>
          <w:rFonts w:ascii="黑体" w:eastAsia="黑体" w:hAnsi="黑体" w:hint="eastAsia"/>
          <w:b w:val="0"/>
          <w:bCs/>
        </w:rPr>
        <w:t>二</w:t>
      </w:r>
      <w:r w:rsidRPr="00631D35">
        <w:rPr>
          <w:rFonts w:ascii="黑体" w:eastAsia="黑体" w:hAnsi="黑体"/>
          <w:b w:val="0"/>
          <w:bCs/>
        </w:rPr>
        <w:t xml:space="preserve">  </w:t>
      </w:r>
      <w:r w:rsidRPr="00631D35">
        <w:rPr>
          <w:rFonts w:ascii="黑体" w:eastAsia="黑体" w:hAnsi="黑体" w:hint="eastAsia"/>
          <w:b w:val="0"/>
          <w:bCs/>
        </w:rPr>
        <w:t>使用AJAX和jQuery改善用户体验</w:t>
      </w:r>
    </w:p>
    <w:p w14:paraId="6DED0E21" w14:textId="77777777" w:rsidR="000B36A2" w:rsidRPr="00631D35" w:rsidRDefault="000B36A2" w:rsidP="00631D35">
      <w:pPr>
        <w:pStyle w:val="1"/>
        <w:numPr>
          <w:ilvl w:val="0"/>
          <w:numId w:val="43"/>
        </w:numPr>
        <w:rPr>
          <w:rStyle w:val="a5"/>
          <w:bCs w:val="0"/>
        </w:rPr>
      </w:pPr>
      <w:r w:rsidRPr="00631D35">
        <w:rPr>
          <w:rStyle w:val="a5"/>
          <w:rFonts w:hint="eastAsia"/>
          <w:bCs w:val="0"/>
        </w:rPr>
        <w:t>实验内容——基本任务。</w:t>
      </w:r>
    </w:p>
    <w:p w14:paraId="3A43FE73" w14:textId="6CFDB8FC" w:rsidR="000B36A2" w:rsidRDefault="000B36A2" w:rsidP="00B70C62">
      <w:pPr>
        <w:numPr>
          <w:ilvl w:val="0"/>
          <w:numId w:val="40"/>
        </w:numPr>
        <w:spacing w:line="300" w:lineRule="auto"/>
        <w:ind w:left="851" w:hanging="431"/>
        <w:jc w:val="left"/>
        <w:outlineLvl w:val="0"/>
        <w:rPr>
          <w:szCs w:val="21"/>
        </w:rPr>
      </w:pPr>
      <w:r>
        <w:rPr>
          <w:rFonts w:hint="eastAsia"/>
          <w:szCs w:val="21"/>
        </w:rPr>
        <w:t>账号管理模块。在新建账号和修改账号信息页面上用</w:t>
      </w:r>
      <w:r>
        <w:rPr>
          <w:rFonts w:hint="eastAsia"/>
          <w:szCs w:val="21"/>
        </w:rPr>
        <w:t>AJAX</w:t>
      </w:r>
      <w:r>
        <w:rPr>
          <w:rFonts w:hint="eastAsia"/>
          <w:szCs w:val="21"/>
        </w:rPr>
        <w:t>技术进行表单验证，如“判断用户名是否已存在”等功能。</w:t>
      </w:r>
    </w:p>
    <w:p w14:paraId="5CAE9AB3" w14:textId="50975B99" w:rsidR="00D21BF7" w:rsidRPr="00D21BF7" w:rsidRDefault="00E34285" w:rsidP="001B01D2">
      <w:pPr>
        <w:rPr>
          <w:szCs w:val="21"/>
        </w:rPr>
      </w:pPr>
      <w:r>
        <w:rPr>
          <w:rStyle w:val="a5"/>
          <w:noProof/>
        </w:rPr>
        <w:drawing>
          <wp:inline distT="0" distB="0" distL="0" distR="0" wp14:anchorId="1FF60E58" wp14:editId="10CE2CBF">
            <wp:extent cx="2400300" cy="3133725"/>
            <wp:effectExtent l="0" t="0" r="0"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0300" cy="3133725"/>
                    </a:xfrm>
                    <a:prstGeom prst="rect">
                      <a:avLst/>
                    </a:prstGeom>
                    <a:noFill/>
                    <a:ln>
                      <a:noFill/>
                    </a:ln>
                  </pic:spPr>
                </pic:pic>
              </a:graphicData>
            </a:graphic>
          </wp:inline>
        </w:drawing>
      </w:r>
    </w:p>
    <w:p w14:paraId="050BC816" w14:textId="31E9C7E7" w:rsidR="00D21BF7" w:rsidRPr="00D21BF7" w:rsidRDefault="00E34285" w:rsidP="001B01D2">
      <w:pPr>
        <w:rPr>
          <w:szCs w:val="21"/>
        </w:rPr>
      </w:pPr>
      <w:r>
        <w:rPr>
          <w:noProof/>
        </w:rPr>
        <w:drawing>
          <wp:inline distT="0" distB="0" distL="0" distR="0" wp14:anchorId="0722FA42" wp14:editId="70C78943">
            <wp:extent cx="5276850" cy="4495800"/>
            <wp:effectExtent l="0" t="0" r="0"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4495800"/>
                    </a:xfrm>
                    <a:prstGeom prst="rect">
                      <a:avLst/>
                    </a:prstGeom>
                    <a:noFill/>
                    <a:ln>
                      <a:noFill/>
                    </a:ln>
                  </pic:spPr>
                </pic:pic>
              </a:graphicData>
            </a:graphic>
          </wp:inline>
        </w:drawing>
      </w:r>
    </w:p>
    <w:p w14:paraId="1650A3C0" w14:textId="49F3206A" w:rsidR="00D21BF7" w:rsidRPr="00D21BF7" w:rsidRDefault="00E34285" w:rsidP="001B01D2">
      <w:pPr>
        <w:rPr>
          <w:szCs w:val="21"/>
        </w:rPr>
      </w:pPr>
      <w:r>
        <w:rPr>
          <w:noProof/>
        </w:rPr>
        <w:drawing>
          <wp:inline distT="0" distB="0" distL="0" distR="0" wp14:anchorId="36E4E2E9" wp14:editId="0BB21598">
            <wp:extent cx="5276850" cy="4495800"/>
            <wp:effectExtent l="0" t="0" r="0" b="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4495800"/>
                    </a:xfrm>
                    <a:prstGeom prst="rect">
                      <a:avLst/>
                    </a:prstGeom>
                    <a:noFill/>
                    <a:ln>
                      <a:noFill/>
                    </a:ln>
                  </pic:spPr>
                </pic:pic>
              </a:graphicData>
            </a:graphic>
          </wp:inline>
        </w:drawing>
      </w:r>
    </w:p>
    <w:p w14:paraId="66615BB2" w14:textId="0E0AD0F8" w:rsidR="00D21BF7" w:rsidRDefault="00E34285" w:rsidP="001B01D2">
      <w:pPr>
        <w:rPr>
          <w:szCs w:val="21"/>
        </w:rPr>
      </w:pPr>
      <w:r>
        <w:rPr>
          <w:noProof/>
        </w:rPr>
        <w:drawing>
          <wp:inline distT="0" distB="0" distL="0" distR="0" wp14:anchorId="1ED053D4" wp14:editId="041E00A1">
            <wp:extent cx="5276850" cy="1524000"/>
            <wp:effectExtent l="0" t="0" r="0" b="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1524000"/>
                    </a:xfrm>
                    <a:prstGeom prst="rect">
                      <a:avLst/>
                    </a:prstGeom>
                    <a:noFill/>
                    <a:ln>
                      <a:noFill/>
                    </a:ln>
                  </pic:spPr>
                </pic:pic>
              </a:graphicData>
            </a:graphic>
          </wp:inline>
        </w:drawing>
      </w:r>
    </w:p>
    <w:p w14:paraId="5D85625C" w14:textId="41CB3132" w:rsidR="000B36A2" w:rsidRDefault="00B70C62" w:rsidP="000B36A2">
      <w:pPr>
        <w:numPr>
          <w:ilvl w:val="0"/>
          <w:numId w:val="40"/>
        </w:numPr>
        <w:spacing w:line="300" w:lineRule="auto"/>
        <w:ind w:left="851" w:hanging="431"/>
        <w:jc w:val="left"/>
        <w:outlineLvl w:val="0"/>
        <w:rPr>
          <w:szCs w:val="21"/>
        </w:rPr>
      </w:pPr>
      <w:r>
        <w:rPr>
          <w:rFonts w:hint="eastAsia"/>
          <w:szCs w:val="21"/>
        </w:rPr>
        <w:t>查询商品模块。在主页面右上角的查询商品功能中添加自动补全功能</w:t>
      </w:r>
      <w:r w:rsidR="000B36A2">
        <w:rPr>
          <w:rFonts w:hint="eastAsia"/>
          <w:szCs w:val="21"/>
        </w:rPr>
        <w:t>。</w:t>
      </w:r>
    </w:p>
    <w:p w14:paraId="2B2B1605" w14:textId="62777BDB" w:rsidR="00F72939" w:rsidRDefault="00E34285" w:rsidP="001B01D2">
      <w:pPr>
        <w:rPr>
          <w:noProof/>
        </w:rPr>
      </w:pPr>
      <w:r>
        <w:rPr>
          <w:noProof/>
        </w:rPr>
        <w:drawing>
          <wp:inline distT="0" distB="0" distL="0" distR="0" wp14:anchorId="1B48E51C" wp14:editId="77E3350F">
            <wp:extent cx="2133600" cy="3057525"/>
            <wp:effectExtent l="0" t="0" r="0" b="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3600" cy="3057525"/>
                    </a:xfrm>
                    <a:prstGeom prst="rect">
                      <a:avLst/>
                    </a:prstGeom>
                    <a:noFill/>
                    <a:ln>
                      <a:noFill/>
                    </a:ln>
                  </pic:spPr>
                </pic:pic>
              </a:graphicData>
            </a:graphic>
          </wp:inline>
        </w:drawing>
      </w:r>
      <w:r>
        <w:rPr>
          <w:noProof/>
        </w:rPr>
        <w:drawing>
          <wp:inline distT="0" distB="0" distL="0" distR="0" wp14:anchorId="58030440" wp14:editId="06B11225">
            <wp:extent cx="2581275" cy="904875"/>
            <wp:effectExtent l="0" t="0" r="0"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1275" cy="904875"/>
                    </a:xfrm>
                    <a:prstGeom prst="rect">
                      <a:avLst/>
                    </a:prstGeom>
                    <a:noFill/>
                    <a:ln>
                      <a:noFill/>
                    </a:ln>
                  </pic:spPr>
                </pic:pic>
              </a:graphicData>
            </a:graphic>
          </wp:inline>
        </w:drawing>
      </w:r>
    </w:p>
    <w:p w14:paraId="7B15788C" w14:textId="7067C1A3" w:rsidR="00F72939" w:rsidRDefault="00E34285" w:rsidP="001B01D2">
      <w:pPr>
        <w:rPr>
          <w:noProof/>
        </w:rPr>
      </w:pPr>
      <w:r>
        <w:rPr>
          <w:noProof/>
        </w:rPr>
        <w:drawing>
          <wp:inline distT="0" distB="0" distL="0" distR="0" wp14:anchorId="475A4C04" wp14:editId="37F295C0">
            <wp:extent cx="5276850" cy="5143500"/>
            <wp:effectExtent l="0" t="0" r="0"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5143500"/>
                    </a:xfrm>
                    <a:prstGeom prst="rect">
                      <a:avLst/>
                    </a:prstGeom>
                    <a:noFill/>
                    <a:ln>
                      <a:noFill/>
                    </a:ln>
                  </pic:spPr>
                </pic:pic>
              </a:graphicData>
            </a:graphic>
          </wp:inline>
        </w:drawing>
      </w:r>
    </w:p>
    <w:p w14:paraId="5E550F92" w14:textId="6751FEE2" w:rsidR="00F72939" w:rsidRPr="002A67B9" w:rsidRDefault="00E34285" w:rsidP="001B01D2">
      <w:pPr>
        <w:rPr>
          <w:szCs w:val="21"/>
        </w:rPr>
      </w:pPr>
      <w:r>
        <w:rPr>
          <w:noProof/>
        </w:rPr>
        <w:drawing>
          <wp:inline distT="0" distB="0" distL="0" distR="0" wp14:anchorId="7AC6B9D8" wp14:editId="10715837">
            <wp:extent cx="5267325" cy="1571625"/>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1571625"/>
                    </a:xfrm>
                    <a:prstGeom prst="rect">
                      <a:avLst/>
                    </a:prstGeom>
                    <a:noFill/>
                    <a:ln>
                      <a:noFill/>
                    </a:ln>
                  </pic:spPr>
                </pic:pic>
              </a:graphicData>
            </a:graphic>
          </wp:inline>
        </w:drawing>
      </w:r>
    </w:p>
    <w:p w14:paraId="611B426E" w14:textId="3B587B95" w:rsidR="000B36A2" w:rsidRDefault="00B70C62" w:rsidP="000B36A2">
      <w:pPr>
        <w:numPr>
          <w:ilvl w:val="0"/>
          <w:numId w:val="40"/>
        </w:numPr>
        <w:spacing w:line="300" w:lineRule="auto"/>
        <w:ind w:left="851" w:hanging="431"/>
        <w:jc w:val="left"/>
        <w:outlineLvl w:val="0"/>
        <w:rPr>
          <w:szCs w:val="21"/>
        </w:rPr>
      </w:pPr>
      <w:r>
        <w:rPr>
          <w:rFonts w:hint="eastAsia"/>
          <w:szCs w:val="21"/>
        </w:rPr>
        <w:t>购物车模块。在购物车模块中修改购买数量时，通过</w:t>
      </w:r>
      <w:r>
        <w:rPr>
          <w:rFonts w:hint="eastAsia"/>
          <w:szCs w:val="21"/>
        </w:rPr>
        <w:t>AJAX</w:t>
      </w:r>
      <w:r>
        <w:rPr>
          <w:rFonts w:hint="eastAsia"/>
          <w:szCs w:val="21"/>
        </w:rPr>
        <w:t>修改购物车信息</w:t>
      </w:r>
      <w:r w:rsidR="000B36A2">
        <w:rPr>
          <w:rFonts w:hint="eastAsia"/>
          <w:szCs w:val="21"/>
        </w:rPr>
        <w:t>。</w:t>
      </w:r>
    </w:p>
    <w:p w14:paraId="4C89E429" w14:textId="6588D243" w:rsidR="007D595A" w:rsidRDefault="00E34285" w:rsidP="007D595A">
      <w:pPr>
        <w:rPr>
          <w:noProof/>
        </w:rPr>
      </w:pPr>
      <w:r>
        <w:rPr>
          <w:noProof/>
        </w:rPr>
        <w:drawing>
          <wp:inline distT="0" distB="0" distL="0" distR="0" wp14:anchorId="7ABA7F6A" wp14:editId="2E5A9EBF">
            <wp:extent cx="5276850" cy="504825"/>
            <wp:effectExtent l="0" t="0" r="0" b="0"/>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6850" cy="504825"/>
                    </a:xfrm>
                    <a:prstGeom prst="rect">
                      <a:avLst/>
                    </a:prstGeom>
                    <a:noFill/>
                    <a:ln>
                      <a:noFill/>
                    </a:ln>
                  </pic:spPr>
                </pic:pic>
              </a:graphicData>
            </a:graphic>
          </wp:inline>
        </w:drawing>
      </w:r>
    </w:p>
    <w:p w14:paraId="164295B8" w14:textId="40B33233" w:rsidR="007D595A" w:rsidRPr="00EE7D94" w:rsidRDefault="00E34285" w:rsidP="007D595A">
      <w:pPr>
        <w:rPr>
          <w:szCs w:val="21"/>
        </w:rPr>
      </w:pPr>
      <w:r>
        <w:rPr>
          <w:noProof/>
        </w:rPr>
        <w:drawing>
          <wp:inline distT="0" distB="0" distL="0" distR="0" wp14:anchorId="0C74B7F4" wp14:editId="0FC982FF">
            <wp:extent cx="5276850" cy="189547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6850" cy="1895475"/>
                    </a:xfrm>
                    <a:prstGeom prst="rect">
                      <a:avLst/>
                    </a:prstGeom>
                    <a:noFill/>
                    <a:ln>
                      <a:noFill/>
                    </a:ln>
                  </pic:spPr>
                </pic:pic>
              </a:graphicData>
            </a:graphic>
          </wp:inline>
        </w:drawing>
      </w:r>
      <w:r>
        <w:rPr>
          <w:noProof/>
        </w:rPr>
        <w:drawing>
          <wp:inline distT="0" distB="0" distL="0" distR="0" wp14:anchorId="435D0C91" wp14:editId="56A8497A">
            <wp:extent cx="5276850" cy="1704975"/>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6850" cy="1704975"/>
                    </a:xfrm>
                    <a:prstGeom prst="rect">
                      <a:avLst/>
                    </a:prstGeom>
                    <a:noFill/>
                    <a:ln>
                      <a:noFill/>
                    </a:ln>
                  </pic:spPr>
                </pic:pic>
              </a:graphicData>
            </a:graphic>
          </wp:inline>
        </w:drawing>
      </w:r>
    </w:p>
    <w:p w14:paraId="6D69A7EF" w14:textId="77777777" w:rsidR="000B36A2" w:rsidRPr="00631D35" w:rsidRDefault="000B36A2" w:rsidP="00631D35">
      <w:pPr>
        <w:pStyle w:val="1"/>
        <w:numPr>
          <w:ilvl w:val="0"/>
          <w:numId w:val="43"/>
        </w:numPr>
        <w:rPr>
          <w:rStyle w:val="a5"/>
          <w:bCs w:val="0"/>
        </w:rPr>
      </w:pPr>
      <w:r w:rsidRPr="00631D35">
        <w:rPr>
          <w:rStyle w:val="a5"/>
          <w:rFonts w:hint="eastAsia"/>
          <w:bCs w:val="0"/>
        </w:rPr>
        <w:t>实验内容——</w:t>
      </w:r>
      <w:r w:rsidR="00B70C62" w:rsidRPr="00631D35">
        <w:rPr>
          <w:rStyle w:val="a5"/>
          <w:rFonts w:hint="eastAsia"/>
          <w:bCs w:val="0"/>
        </w:rPr>
        <w:t>选做</w:t>
      </w:r>
      <w:r w:rsidRPr="00631D35">
        <w:rPr>
          <w:rStyle w:val="a5"/>
          <w:rFonts w:hint="eastAsia"/>
          <w:bCs w:val="0"/>
        </w:rPr>
        <w:t>任务。</w:t>
      </w:r>
    </w:p>
    <w:p w14:paraId="095C640E" w14:textId="5AF72EEF" w:rsidR="000B36A2" w:rsidRDefault="00B70C62" w:rsidP="00B70C62">
      <w:pPr>
        <w:numPr>
          <w:ilvl w:val="0"/>
          <w:numId w:val="41"/>
        </w:numPr>
        <w:spacing w:line="300" w:lineRule="auto"/>
        <w:jc w:val="left"/>
        <w:outlineLvl w:val="0"/>
        <w:rPr>
          <w:szCs w:val="21"/>
        </w:rPr>
      </w:pPr>
      <w:r>
        <w:rPr>
          <w:rFonts w:hint="eastAsia"/>
          <w:szCs w:val="21"/>
        </w:rPr>
        <w:t>商品展示模块。在首页展示商品的图片上添加</w:t>
      </w:r>
      <w:r>
        <w:rPr>
          <w:rFonts w:hint="eastAsia"/>
          <w:szCs w:val="21"/>
        </w:rPr>
        <w:t>AJAX</w:t>
      </w:r>
      <w:r>
        <w:rPr>
          <w:rFonts w:hint="eastAsia"/>
          <w:szCs w:val="21"/>
        </w:rPr>
        <w:t>效果，即当鼠标移到某个商品图片上时，用悬浮窗展示该类型商品的信息</w:t>
      </w:r>
      <w:r w:rsidR="000B36A2">
        <w:rPr>
          <w:rFonts w:hint="eastAsia"/>
          <w:szCs w:val="21"/>
        </w:rPr>
        <w:t>。</w:t>
      </w:r>
    </w:p>
    <w:p w14:paraId="57D07DE2" w14:textId="78E40242" w:rsidR="001B01D2" w:rsidRDefault="00E34285" w:rsidP="001B01D2">
      <w:pPr>
        <w:rPr>
          <w:noProof/>
        </w:rPr>
      </w:pPr>
      <w:r>
        <w:rPr>
          <w:noProof/>
        </w:rPr>
        <w:drawing>
          <wp:inline distT="0" distB="0" distL="0" distR="0" wp14:anchorId="5A1C7FA6" wp14:editId="3C85ED0E">
            <wp:extent cx="5276850" cy="2457450"/>
            <wp:effectExtent l="0" t="0" r="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2457450"/>
                    </a:xfrm>
                    <a:prstGeom prst="rect">
                      <a:avLst/>
                    </a:prstGeom>
                    <a:noFill/>
                    <a:ln>
                      <a:noFill/>
                    </a:ln>
                  </pic:spPr>
                </pic:pic>
              </a:graphicData>
            </a:graphic>
          </wp:inline>
        </w:drawing>
      </w:r>
    </w:p>
    <w:p w14:paraId="67D52BB1" w14:textId="0AC7774D" w:rsidR="001B01D2" w:rsidRDefault="00E34285" w:rsidP="001B01D2">
      <w:pPr>
        <w:rPr>
          <w:noProof/>
        </w:rPr>
      </w:pPr>
      <w:r>
        <w:rPr>
          <w:noProof/>
        </w:rPr>
        <w:drawing>
          <wp:inline distT="0" distB="0" distL="0" distR="0" wp14:anchorId="0003E0C7" wp14:editId="2080DDBE">
            <wp:extent cx="5276850" cy="5276850"/>
            <wp:effectExtent l="0" t="0" r="0" b="0"/>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850" cy="5276850"/>
                    </a:xfrm>
                    <a:prstGeom prst="rect">
                      <a:avLst/>
                    </a:prstGeom>
                    <a:noFill/>
                    <a:ln>
                      <a:noFill/>
                    </a:ln>
                  </pic:spPr>
                </pic:pic>
              </a:graphicData>
            </a:graphic>
          </wp:inline>
        </w:drawing>
      </w:r>
    </w:p>
    <w:p w14:paraId="5072EAF5" w14:textId="6A0455D7" w:rsidR="00A5428C" w:rsidRDefault="00A5428C" w:rsidP="001B01D2">
      <w:pPr>
        <w:rPr>
          <w:szCs w:val="21"/>
        </w:rPr>
      </w:pPr>
      <w:r>
        <w:rPr>
          <w:rFonts w:hint="eastAsia"/>
          <w:noProof/>
        </w:rPr>
        <w:t>移动鼠标到物品上时，用</w:t>
      </w:r>
      <w:r>
        <w:rPr>
          <w:rFonts w:hint="eastAsia"/>
          <w:noProof/>
        </w:rPr>
        <w:t>ajax</w:t>
      </w:r>
      <w:r>
        <w:rPr>
          <w:rFonts w:hint="eastAsia"/>
          <w:noProof/>
        </w:rPr>
        <w:t>发一个请求，返回商品基本信息，在鼠标位置创建浮动元素。</w:t>
      </w:r>
    </w:p>
    <w:p w14:paraId="387713AD" w14:textId="6F4740B8" w:rsidR="000B36A2" w:rsidRDefault="00B70C62" w:rsidP="00B70C62">
      <w:pPr>
        <w:numPr>
          <w:ilvl w:val="0"/>
          <w:numId w:val="41"/>
        </w:numPr>
        <w:spacing w:line="300" w:lineRule="auto"/>
        <w:jc w:val="left"/>
        <w:outlineLvl w:val="0"/>
        <w:rPr>
          <w:szCs w:val="21"/>
        </w:rPr>
      </w:pPr>
      <w:r>
        <w:rPr>
          <w:rFonts w:hint="eastAsia"/>
          <w:szCs w:val="21"/>
        </w:rPr>
        <w:t>订单模块。通过选项卡或模版内容实现订单多个信息部分的录入，不需要页面跳转，在一个页面完成订单所有内容的录入</w:t>
      </w:r>
      <w:r w:rsidR="000B36A2">
        <w:rPr>
          <w:rFonts w:hint="eastAsia"/>
          <w:szCs w:val="21"/>
        </w:rPr>
        <w:t>。</w:t>
      </w:r>
    </w:p>
    <w:p w14:paraId="1B8AC257" w14:textId="556DD818" w:rsidR="006B3C7D" w:rsidRDefault="00E34285" w:rsidP="006B3C7D">
      <w:pPr>
        <w:rPr>
          <w:noProof/>
        </w:rPr>
      </w:pPr>
      <w:r>
        <w:rPr>
          <w:noProof/>
        </w:rPr>
        <w:drawing>
          <wp:inline distT="0" distB="0" distL="0" distR="0" wp14:anchorId="4D13D16F" wp14:editId="52BA702A">
            <wp:extent cx="5267325" cy="2076450"/>
            <wp:effectExtent l="0" t="0" r="0"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14:paraId="2E0CB171" w14:textId="49499B5F" w:rsidR="006F558A" w:rsidRDefault="00C27748" w:rsidP="006B3C7D">
      <w:pPr>
        <w:rPr>
          <w:noProof/>
        </w:rPr>
      </w:pPr>
      <w:r>
        <w:rPr>
          <w:rFonts w:hint="eastAsia"/>
          <w:noProof/>
        </w:rPr>
        <w:t>用</w:t>
      </w:r>
      <w:r>
        <w:rPr>
          <w:rFonts w:hint="eastAsia"/>
          <w:noProof/>
        </w:rPr>
        <w:t>bootstrap</w:t>
      </w:r>
      <w:r>
        <w:rPr>
          <w:rFonts w:hint="eastAsia"/>
          <w:noProof/>
        </w:rPr>
        <w:t>中的隐藏功能</w:t>
      </w:r>
    </w:p>
    <w:p w14:paraId="27DA7264" w14:textId="2E04A8D1" w:rsidR="00C27748" w:rsidRPr="000C31C7" w:rsidRDefault="00C27748" w:rsidP="000C31C7">
      <w:pPr>
        <w:widowControl/>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MS Gothic" w:hAnsi="JetBrains Mono" w:cs="MS Gothic" w:hint="eastAsia"/>
          <w:color w:val="EBDBB2"/>
          <w:kern w:val="0"/>
          <w:sz w:val="20"/>
          <w:lang w:eastAsia="ja-JP"/>
        </w:rPr>
      </w:pPr>
      <w:r w:rsidRPr="00C27748">
        <w:rPr>
          <w:rFonts w:ascii="JetBrains Mono" w:eastAsia="MS Gothic" w:hAnsi="JetBrains Mono" w:cs="MS Gothic"/>
          <w:color w:val="8EC07C"/>
          <w:kern w:val="0"/>
          <w:sz w:val="20"/>
          <w:lang w:eastAsia="ja-JP"/>
        </w:rPr>
        <w:t>&lt;</w:t>
      </w:r>
      <w:r w:rsidRPr="00C27748">
        <w:rPr>
          <w:rFonts w:ascii="JetBrains Mono" w:eastAsia="MS Gothic" w:hAnsi="JetBrains Mono" w:cs="MS Gothic"/>
          <w:i/>
          <w:iCs/>
          <w:color w:val="FB5245"/>
          <w:kern w:val="0"/>
          <w:sz w:val="20"/>
          <w:lang w:eastAsia="ja-JP"/>
        </w:rPr>
        <w:t xml:space="preserve">div </w:t>
      </w:r>
      <w:r w:rsidRPr="00C27748">
        <w:rPr>
          <w:rFonts w:ascii="JetBrains Mono" w:eastAsia="MS Gothic" w:hAnsi="JetBrains Mono" w:cs="MS Gothic"/>
          <w:color w:val="FB5245"/>
          <w:kern w:val="0"/>
          <w:sz w:val="20"/>
          <w:lang w:eastAsia="ja-JP"/>
        </w:rPr>
        <w:t>class</w:t>
      </w:r>
      <w:r w:rsidRPr="00C27748">
        <w:rPr>
          <w:rFonts w:ascii="JetBrains Mono" w:eastAsia="MS Gothic" w:hAnsi="JetBrains Mono" w:cs="MS Gothic"/>
          <w:color w:val="B8BB26"/>
          <w:kern w:val="0"/>
          <w:sz w:val="20"/>
          <w:lang w:eastAsia="ja-JP"/>
        </w:rPr>
        <w:t>="custom-control custom-switch"</w:t>
      </w:r>
      <w:r w:rsidRPr="00C27748">
        <w:rPr>
          <w:rFonts w:ascii="JetBrains Mono" w:eastAsia="MS Gothic" w:hAnsi="JetBrains Mono" w:cs="MS Gothic"/>
          <w:color w:val="8EC07C"/>
          <w:kern w:val="0"/>
          <w:sz w:val="20"/>
          <w:lang w:eastAsia="ja-JP"/>
        </w:rPr>
        <w:t>&gt;</w:t>
      </w:r>
      <w:r w:rsidRPr="00C27748">
        <w:rPr>
          <w:rFonts w:ascii="JetBrains Mono" w:eastAsia="MS Gothic" w:hAnsi="JetBrains Mono" w:cs="MS Gothic"/>
          <w:color w:val="8EC07C"/>
          <w:kern w:val="0"/>
          <w:sz w:val="20"/>
          <w:lang w:eastAsia="ja-JP"/>
        </w:rPr>
        <w:br/>
        <w:t xml:space="preserve">   &lt;</w:t>
      </w:r>
      <w:r w:rsidRPr="00C27748">
        <w:rPr>
          <w:rFonts w:ascii="JetBrains Mono" w:eastAsia="MS Gothic" w:hAnsi="JetBrains Mono" w:cs="MS Gothic"/>
          <w:i/>
          <w:iCs/>
          <w:color w:val="FB5245"/>
          <w:kern w:val="0"/>
          <w:sz w:val="20"/>
          <w:lang w:eastAsia="ja-JP"/>
        </w:rPr>
        <w:t xml:space="preserve">input </w:t>
      </w:r>
      <w:r w:rsidRPr="00C27748">
        <w:rPr>
          <w:rFonts w:ascii="JetBrains Mono" w:eastAsia="MS Gothic" w:hAnsi="JetBrains Mono" w:cs="MS Gothic"/>
          <w:color w:val="FB5245"/>
          <w:kern w:val="0"/>
          <w:sz w:val="20"/>
          <w:lang w:eastAsia="ja-JP"/>
        </w:rPr>
        <w:t>type</w:t>
      </w:r>
      <w:r w:rsidRPr="00C27748">
        <w:rPr>
          <w:rFonts w:ascii="JetBrains Mono" w:eastAsia="MS Gothic" w:hAnsi="JetBrains Mono" w:cs="MS Gothic"/>
          <w:color w:val="B8BB26"/>
          <w:kern w:val="0"/>
          <w:sz w:val="20"/>
          <w:lang w:eastAsia="ja-JP"/>
        </w:rPr>
        <w:t xml:space="preserve">="checkbox" </w:t>
      </w:r>
      <w:r w:rsidRPr="00C27748">
        <w:rPr>
          <w:rFonts w:ascii="JetBrains Mono" w:eastAsia="MS Gothic" w:hAnsi="JetBrains Mono" w:cs="MS Gothic"/>
          <w:color w:val="FB5245"/>
          <w:kern w:val="0"/>
          <w:sz w:val="20"/>
          <w:lang w:eastAsia="ja-JP"/>
        </w:rPr>
        <w:t>class</w:t>
      </w:r>
      <w:r w:rsidRPr="00C27748">
        <w:rPr>
          <w:rFonts w:ascii="JetBrains Mono" w:eastAsia="MS Gothic" w:hAnsi="JetBrains Mono" w:cs="MS Gothic"/>
          <w:color w:val="B8BB26"/>
          <w:kern w:val="0"/>
          <w:sz w:val="20"/>
          <w:lang w:eastAsia="ja-JP"/>
        </w:rPr>
        <w:t xml:space="preserve">="custom-control-input" </w:t>
      </w:r>
      <w:r w:rsidRPr="00C27748">
        <w:rPr>
          <w:rFonts w:ascii="JetBrains Mono" w:eastAsia="MS Gothic" w:hAnsi="JetBrains Mono" w:cs="MS Gothic"/>
          <w:color w:val="FB5245"/>
          <w:kern w:val="0"/>
          <w:sz w:val="20"/>
          <w:lang w:eastAsia="ja-JP"/>
        </w:rPr>
        <w:t>id</w:t>
      </w:r>
      <w:r w:rsidRPr="00C27748">
        <w:rPr>
          <w:rFonts w:ascii="JetBrains Mono" w:eastAsia="MS Gothic" w:hAnsi="JetBrains Mono" w:cs="MS Gothic"/>
          <w:color w:val="B8BB26"/>
          <w:kern w:val="0"/>
          <w:sz w:val="20"/>
          <w:lang w:eastAsia="ja-JP"/>
        </w:rPr>
        <w:t xml:space="preserve">="shippingAddressRequired" </w:t>
      </w:r>
      <w:r w:rsidRPr="00C27748">
        <w:rPr>
          <w:rFonts w:ascii="JetBrains Mono" w:eastAsia="MS Gothic" w:hAnsi="JetBrains Mono" w:cs="MS Gothic"/>
          <w:color w:val="FB5245"/>
          <w:kern w:val="0"/>
          <w:sz w:val="20"/>
          <w:lang w:eastAsia="ja-JP"/>
        </w:rPr>
        <w:t>name</w:t>
      </w:r>
      <w:r w:rsidRPr="00C27748">
        <w:rPr>
          <w:rFonts w:ascii="JetBrains Mono" w:eastAsia="MS Gothic" w:hAnsi="JetBrains Mono" w:cs="MS Gothic"/>
          <w:color w:val="B8BB26"/>
          <w:kern w:val="0"/>
          <w:sz w:val="20"/>
          <w:lang w:eastAsia="ja-JP"/>
        </w:rPr>
        <w:t xml:space="preserve">="shippingAddressRequired" </w:t>
      </w:r>
      <w:r w:rsidRPr="00C27748">
        <w:rPr>
          <w:rFonts w:ascii="JetBrains Mono" w:eastAsia="MS Gothic" w:hAnsi="JetBrains Mono" w:cs="MS Gothic"/>
          <w:color w:val="FB5245"/>
          <w:kern w:val="0"/>
          <w:sz w:val="20"/>
          <w:lang w:eastAsia="ja-JP"/>
        </w:rPr>
        <w:t>data-toggle</w:t>
      </w:r>
      <w:r w:rsidRPr="00C27748">
        <w:rPr>
          <w:rFonts w:ascii="JetBrains Mono" w:eastAsia="MS Gothic" w:hAnsi="JetBrains Mono" w:cs="MS Gothic"/>
          <w:color w:val="B8BB26"/>
          <w:kern w:val="0"/>
          <w:sz w:val="20"/>
          <w:lang w:eastAsia="ja-JP"/>
        </w:rPr>
        <w:t xml:space="preserve">="collapse" </w:t>
      </w:r>
      <w:r w:rsidRPr="00C27748">
        <w:rPr>
          <w:rFonts w:ascii="JetBrains Mono" w:eastAsia="MS Gothic" w:hAnsi="JetBrains Mono" w:cs="MS Gothic"/>
          <w:color w:val="FB5245"/>
          <w:kern w:val="0"/>
          <w:sz w:val="20"/>
          <w:lang w:eastAsia="ja-JP"/>
        </w:rPr>
        <w:t>data-target</w:t>
      </w:r>
      <w:r w:rsidRPr="00C27748">
        <w:rPr>
          <w:rFonts w:ascii="JetBrains Mono" w:eastAsia="MS Gothic" w:hAnsi="JetBrains Mono" w:cs="MS Gothic"/>
          <w:color w:val="B8BB26"/>
          <w:kern w:val="0"/>
          <w:sz w:val="20"/>
          <w:lang w:eastAsia="ja-JP"/>
        </w:rPr>
        <w:t xml:space="preserve">="#shipAddressForm" </w:t>
      </w:r>
      <w:r w:rsidRPr="00C27748">
        <w:rPr>
          <w:rFonts w:ascii="JetBrains Mono" w:eastAsia="MS Gothic" w:hAnsi="JetBrains Mono" w:cs="MS Gothic"/>
          <w:color w:val="FB5245"/>
          <w:kern w:val="0"/>
          <w:sz w:val="20"/>
          <w:lang w:eastAsia="ja-JP"/>
        </w:rPr>
        <w:t>aria-expanded</w:t>
      </w:r>
      <w:r w:rsidRPr="00C27748">
        <w:rPr>
          <w:rFonts w:ascii="JetBrains Mono" w:eastAsia="MS Gothic" w:hAnsi="JetBrains Mono" w:cs="MS Gothic"/>
          <w:color w:val="B8BB26"/>
          <w:kern w:val="0"/>
          <w:sz w:val="20"/>
          <w:lang w:eastAsia="ja-JP"/>
        </w:rPr>
        <w:t xml:space="preserve">="false" </w:t>
      </w:r>
      <w:r w:rsidRPr="00C27748">
        <w:rPr>
          <w:rFonts w:ascii="JetBrains Mono" w:eastAsia="MS Gothic" w:hAnsi="JetBrains Mono" w:cs="MS Gothic"/>
          <w:color w:val="FB5245"/>
          <w:kern w:val="0"/>
          <w:sz w:val="20"/>
          <w:lang w:eastAsia="ja-JP"/>
        </w:rPr>
        <w:t>aria-controls</w:t>
      </w:r>
      <w:r w:rsidRPr="00C27748">
        <w:rPr>
          <w:rFonts w:ascii="JetBrains Mono" w:eastAsia="MS Gothic" w:hAnsi="JetBrains Mono" w:cs="MS Gothic"/>
          <w:color w:val="B8BB26"/>
          <w:kern w:val="0"/>
          <w:sz w:val="20"/>
          <w:lang w:eastAsia="ja-JP"/>
        </w:rPr>
        <w:t>="shipAddressForm"</w:t>
      </w:r>
      <w:r w:rsidRPr="00C27748">
        <w:rPr>
          <w:rFonts w:ascii="JetBrains Mono" w:eastAsia="MS Gothic" w:hAnsi="JetBrains Mono" w:cs="MS Gothic"/>
          <w:color w:val="8EC07C"/>
          <w:kern w:val="0"/>
          <w:sz w:val="20"/>
          <w:lang w:eastAsia="ja-JP"/>
        </w:rPr>
        <w:t>/&gt;</w:t>
      </w:r>
      <w:r w:rsidRPr="00C27748">
        <w:rPr>
          <w:rFonts w:ascii="JetBrains Mono" w:eastAsia="MS Gothic" w:hAnsi="JetBrains Mono" w:cs="MS Gothic"/>
          <w:color w:val="8EC07C"/>
          <w:kern w:val="0"/>
          <w:sz w:val="20"/>
          <w:lang w:eastAsia="ja-JP"/>
        </w:rPr>
        <w:br/>
        <w:t xml:space="preserve">   &lt;</w:t>
      </w:r>
      <w:r w:rsidRPr="00C27748">
        <w:rPr>
          <w:rFonts w:ascii="JetBrains Mono" w:eastAsia="MS Gothic" w:hAnsi="JetBrains Mono" w:cs="MS Gothic"/>
          <w:i/>
          <w:iCs/>
          <w:color w:val="FB5245"/>
          <w:kern w:val="0"/>
          <w:sz w:val="20"/>
          <w:lang w:eastAsia="ja-JP"/>
        </w:rPr>
        <w:t xml:space="preserve">label </w:t>
      </w:r>
      <w:r w:rsidRPr="00C27748">
        <w:rPr>
          <w:rFonts w:ascii="JetBrains Mono" w:eastAsia="MS Gothic" w:hAnsi="JetBrains Mono" w:cs="MS Gothic"/>
          <w:color w:val="FB5245"/>
          <w:kern w:val="0"/>
          <w:sz w:val="20"/>
          <w:lang w:eastAsia="ja-JP"/>
        </w:rPr>
        <w:t>class</w:t>
      </w:r>
      <w:r w:rsidRPr="00C27748">
        <w:rPr>
          <w:rFonts w:ascii="JetBrains Mono" w:eastAsia="MS Gothic" w:hAnsi="JetBrains Mono" w:cs="MS Gothic"/>
          <w:color w:val="B8BB26"/>
          <w:kern w:val="0"/>
          <w:sz w:val="20"/>
          <w:lang w:eastAsia="ja-JP"/>
        </w:rPr>
        <w:t xml:space="preserve">="custom-control-label" </w:t>
      </w:r>
      <w:r w:rsidRPr="00C27748">
        <w:rPr>
          <w:rFonts w:ascii="JetBrains Mono" w:eastAsia="MS Gothic" w:hAnsi="JetBrains Mono" w:cs="MS Gothic"/>
          <w:color w:val="FB5245"/>
          <w:kern w:val="0"/>
          <w:sz w:val="20"/>
          <w:lang w:eastAsia="ja-JP"/>
        </w:rPr>
        <w:t>for</w:t>
      </w:r>
      <w:r w:rsidRPr="00C27748">
        <w:rPr>
          <w:rFonts w:ascii="JetBrains Mono" w:eastAsia="MS Gothic" w:hAnsi="JetBrains Mono" w:cs="MS Gothic"/>
          <w:color w:val="B8BB26"/>
          <w:kern w:val="0"/>
          <w:sz w:val="20"/>
          <w:lang w:eastAsia="ja-JP"/>
        </w:rPr>
        <w:t>="shippingAddressRequired"</w:t>
      </w:r>
      <w:r w:rsidRPr="00C27748">
        <w:rPr>
          <w:rFonts w:ascii="JetBrains Mono" w:eastAsia="MS Gothic" w:hAnsi="JetBrains Mono" w:cs="MS Gothic"/>
          <w:color w:val="8EC07C"/>
          <w:kern w:val="0"/>
          <w:sz w:val="20"/>
          <w:lang w:eastAsia="ja-JP"/>
        </w:rPr>
        <w:t>&gt;</w:t>
      </w:r>
      <w:r w:rsidRPr="00C27748">
        <w:rPr>
          <w:rFonts w:ascii="JetBrains Mono" w:eastAsia="MS Gothic" w:hAnsi="JetBrains Mono" w:cs="MS Gothic"/>
          <w:color w:val="EBDBB2"/>
          <w:kern w:val="0"/>
          <w:sz w:val="20"/>
          <w:lang w:eastAsia="ja-JP"/>
        </w:rPr>
        <w:t>Ship to different address</w:t>
      </w:r>
      <w:r w:rsidRPr="00C27748">
        <w:rPr>
          <w:rFonts w:ascii="JetBrains Mono" w:eastAsia="MS Gothic" w:hAnsi="JetBrains Mono" w:cs="MS Gothic"/>
          <w:color w:val="8EC07C"/>
          <w:kern w:val="0"/>
          <w:sz w:val="20"/>
          <w:lang w:eastAsia="ja-JP"/>
        </w:rPr>
        <w:t>&lt;/</w:t>
      </w:r>
      <w:r w:rsidRPr="00C27748">
        <w:rPr>
          <w:rFonts w:ascii="JetBrains Mono" w:eastAsia="MS Gothic" w:hAnsi="JetBrains Mono" w:cs="MS Gothic"/>
          <w:i/>
          <w:iCs/>
          <w:color w:val="FB5245"/>
          <w:kern w:val="0"/>
          <w:sz w:val="20"/>
          <w:lang w:eastAsia="ja-JP"/>
        </w:rPr>
        <w:t>label</w:t>
      </w:r>
      <w:r w:rsidRPr="00C27748">
        <w:rPr>
          <w:rFonts w:ascii="JetBrains Mono" w:eastAsia="MS Gothic" w:hAnsi="JetBrains Mono" w:cs="MS Gothic"/>
          <w:color w:val="8EC07C"/>
          <w:kern w:val="0"/>
          <w:sz w:val="20"/>
          <w:lang w:eastAsia="ja-JP"/>
        </w:rPr>
        <w:t>&gt;</w:t>
      </w:r>
      <w:r w:rsidRPr="00C27748">
        <w:rPr>
          <w:rFonts w:ascii="JetBrains Mono" w:eastAsia="MS Gothic" w:hAnsi="JetBrains Mono" w:cs="MS Gothic"/>
          <w:color w:val="8EC07C"/>
          <w:kern w:val="0"/>
          <w:sz w:val="20"/>
          <w:lang w:eastAsia="ja-JP"/>
        </w:rPr>
        <w:br/>
        <w:t>&lt;/</w:t>
      </w:r>
      <w:r w:rsidRPr="00C27748">
        <w:rPr>
          <w:rFonts w:ascii="JetBrains Mono" w:eastAsia="MS Gothic" w:hAnsi="JetBrains Mono" w:cs="MS Gothic"/>
          <w:i/>
          <w:iCs/>
          <w:color w:val="FB5245"/>
          <w:kern w:val="0"/>
          <w:sz w:val="20"/>
          <w:lang w:eastAsia="ja-JP"/>
        </w:rPr>
        <w:t>div</w:t>
      </w:r>
      <w:r w:rsidRPr="00C27748">
        <w:rPr>
          <w:rFonts w:ascii="JetBrains Mono" w:eastAsia="MS Gothic" w:hAnsi="JetBrains Mono" w:cs="MS Gothic"/>
          <w:color w:val="8EC07C"/>
          <w:kern w:val="0"/>
          <w:sz w:val="20"/>
          <w:lang w:eastAsia="ja-JP"/>
        </w:rPr>
        <w:t>&gt;</w:t>
      </w:r>
    </w:p>
    <w:p w14:paraId="4B3A9C3A" w14:textId="77777777" w:rsidR="000B36A2" w:rsidRDefault="00B70C62" w:rsidP="00631D35">
      <w:pPr>
        <w:numPr>
          <w:ilvl w:val="0"/>
          <w:numId w:val="41"/>
        </w:numPr>
        <w:spacing w:line="300" w:lineRule="auto"/>
        <w:jc w:val="left"/>
        <w:outlineLvl w:val="0"/>
        <w:rPr>
          <w:szCs w:val="21"/>
        </w:rPr>
      </w:pPr>
      <w:r>
        <w:rPr>
          <w:rFonts w:hint="eastAsia"/>
          <w:szCs w:val="21"/>
        </w:rPr>
        <w:t>其他效果：可自行选择其他</w:t>
      </w:r>
      <w:r>
        <w:rPr>
          <w:rFonts w:hint="eastAsia"/>
          <w:szCs w:val="21"/>
        </w:rPr>
        <w:t>UI</w:t>
      </w:r>
      <w:r>
        <w:rPr>
          <w:rFonts w:hint="eastAsia"/>
          <w:szCs w:val="21"/>
        </w:rPr>
        <w:t>模版，或选择其他功能点进行用户体验的优化</w:t>
      </w:r>
      <w:r w:rsidR="000B36A2">
        <w:rPr>
          <w:rFonts w:hint="eastAsia"/>
          <w:szCs w:val="21"/>
        </w:rPr>
        <w:t>。</w:t>
      </w:r>
    </w:p>
    <w:p w14:paraId="615B7B89" w14:textId="78AB538C" w:rsidR="000B36A2" w:rsidRPr="00CF2876" w:rsidRDefault="006F558A" w:rsidP="000B36A2">
      <w:pPr>
        <w:spacing w:line="300" w:lineRule="auto"/>
        <w:ind w:left="360"/>
        <w:jc w:val="left"/>
        <w:rPr>
          <w:bCs/>
          <w:color w:val="000000"/>
          <w:szCs w:val="21"/>
        </w:rPr>
      </w:pPr>
      <w:r w:rsidRPr="00CF2876">
        <w:rPr>
          <w:rFonts w:hint="eastAsia"/>
          <w:bCs/>
          <w:color w:val="000000"/>
          <w:szCs w:val="21"/>
        </w:rPr>
        <w:t>很多地方用了</w:t>
      </w:r>
      <w:r w:rsidRPr="00CF2876">
        <w:rPr>
          <w:rFonts w:hint="eastAsia"/>
          <w:bCs/>
          <w:color w:val="000000"/>
          <w:szCs w:val="21"/>
        </w:rPr>
        <w:t>bootstrap</w:t>
      </w:r>
    </w:p>
    <w:p w14:paraId="0D9F20CC" w14:textId="77777777" w:rsidR="000B36A2" w:rsidRPr="0052404C" w:rsidRDefault="000B36A2" w:rsidP="00631D35">
      <w:pPr>
        <w:pStyle w:val="1"/>
        <w:numPr>
          <w:ilvl w:val="0"/>
          <w:numId w:val="43"/>
        </w:numPr>
        <w:rPr>
          <w:rStyle w:val="a5"/>
          <w:bCs w:val="0"/>
        </w:rPr>
      </w:pPr>
      <w:r w:rsidRPr="0052404C">
        <w:rPr>
          <w:rStyle w:val="a5"/>
          <w:rFonts w:hint="eastAsia"/>
          <w:bCs w:val="0"/>
        </w:rPr>
        <w:t>小组成员分工及实验总结</w:t>
      </w:r>
    </w:p>
    <w:p w14:paraId="2CB9E669" w14:textId="0CF3BE35" w:rsidR="000B36A2" w:rsidRDefault="000B36A2" w:rsidP="00823F02">
      <w:pPr>
        <w:numPr>
          <w:ilvl w:val="0"/>
          <w:numId w:val="42"/>
        </w:numPr>
        <w:spacing w:line="300" w:lineRule="auto"/>
        <w:jc w:val="left"/>
        <w:outlineLvl w:val="0"/>
        <w:rPr>
          <w:szCs w:val="21"/>
        </w:rPr>
      </w:pPr>
      <w:r w:rsidRPr="00B50398">
        <w:rPr>
          <w:rFonts w:hint="eastAsia"/>
          <w:szCs w:val="21"/>
        </w:rPr>
        <w:t>小组分工</w:t>
      </w:r>
    </w:p>
    <w:p w14:paraId="7A8BCB02" w14:textId="2E2DFF7D" w:rsidR="00E6224A" w:rsidRPr="00E6224A" w:rsidRDefault="00E6224A" w:rsidP="00E6224A">
      <w:pPr>
        <w:rPr>
          <w:szCs w:val="21"/>
        </w:rPr>
      </w:pPr>
      <w:r>
        <w:rPr>
          <w:rFonts w:hint="eastAsia"/>
        </w:rPr>
        <w:t>陈藏为组长负责代码，欧阳天翔负责界面美化。</w:t>
      </w:r>
    </w:p>
    <w:p w14:paraId="283A1A72" w14:textId="6FF08E30" w:rsidR="000B36A2" w:rsidRDefault="000B36A2" w:rsidP="00823F02">
      <w:pPr>
        <w:numPr>
          <w:ilvl w:val="0"/>
          <w:numId w:val="42"/>
        </w:numPr>
        <w:spacing w:line="300" w:lineRule="auto"/>
        <w:jc w:val="left"/>
        <w:outlineLvl w:val="0"/>
        <w:rPr>
          <w:szCs w:val="21"/>
        </w:rPr>
      </w:pPr>
      <w:r>
        <w:rPr>
          <w:rFonts w:hint="eastAsia"/>
          <w:szCs w:val="21"/>
        </w:rPr>
        <w:t>实验总结</w:t>
      </w:r>
    </w:p>
    <w:p w14:paraId="75943842" w14:textId="546D54B8" w:rsidR="00CF2876" w:rsidRPr="00BA0172" w:rsidRDefault="00383AA3" w:rsidP="008943FC">
      <w:r>
        <w:tab/>
      </w:r>
      <w:r w:rsidR="00E2146B">
        <w:rPr>
          <w:rFonts w:hint="eastAsia"/>
        </w:rPr>
        <w:t>做完这个项目后我最大的感触</w:t>
      </w:r>
      <w:r w:rsidR="00440DBA">
        <w:rPr>
          <w:rFonts w:hint="eastAsia"/>
        </w:rPr>
        <w:t>，</w:t>
      </w:r>
      <w:r w:rsidR="00E2146B">
        <w:rPr>
          <w:rFonts w:hint="eastAsia"/>
        </w:rPr>
        <w:t>就是学习要保持谦卑</w:t>
      </w:r>
      <w:r w:rsidR="00440DBA">
        <w:rPr>
          <w:rFonts w:hint="eastAsia"/>
        </w:rPr>
        <w:t>，</w:t>
      </w:r>
      <w:r w:rsidR="00E2146B">
        <w:rPr>
          <w:rFonts w:hint="eastAsia"/>
        </w:rPr>
        <w:t>即使是一个很简单的界面</w:t>
      </w:r>
      <w:r w:rsidR="00440DBA">
        <w:rPr>
          <w:rFonts w:hint="eastAsia"/>
        </w:rPr>
        <w:t>，</w:t>
      </w:r>
      <w:r w:rsidR="00E2146B">
        <w:rPr>
          <w:rFonts w:hint="eastAsia"/>
        </w:rPr>
        <w:t>或者是特效</w:t>
      </w:r>
      <w:r w:rsidR="00440DBA">
        <w:rPr>
          <w:rFonts w:hint="eastAsia"/>
        </w:rPr>
        <w:t>，</w:t>
      </w:r>
      <w:r w:rsidR="00E2146B">
        <w:rPr>
          <w:rFonts w:hint="eastAsia"/>
        </w:rPr>
        <w:t>对于像我这样的初学者来说</w:t>
      </w:r>
      <w:r w:rsidR="00440DBA">
        <w:rPr>
          <w:rFonts w:hint="eastAsia"/>
        </w:rPr>
        <w:t>，</w:t>
      </w:r>
      <w:r w:rsidR="00E2146B">
        <w:rPr>
          <w:rFonts w:hint="eastAsia"/>
        </w:rPr>
        <w:t>都要花费很大的精力</w:t>
      </w:r>
      <w:r w:rsidR="00440DBA">
        <w:rPr>
          <w:rFonts w:hint="eastAsia"/>
        </w:rPr>
        <w:t>。</w:t>
      </w:r>
      <w:r w:rsidR="00E2146B">
        <w:rPr>
          <w:rFonts w:hint="eastAsia"/>
        </w:rPr>
        <w:t>即使我用别人的框架</w:t>
      </w:r>
      <w:r w:rsidR="00440DBA">
        <w:rPr>
          <w:rFonts w:hint="eastAsia"/>
        </w:rPr>
        <w:t>，</w:t>
      </w:r>
      <w:r w:rsidR="00E2146B">
        <w:rPr>
          <w:rFonts w:hint="eastAsia"/>
        </w:rPr>
        <w:t>完成了任务之后</w:t>
      </w:r>
      <w:r w:rsidR="00440DBA">
        <w:rPr>
          <w:rFonts w:hint="eastAsia"/>
        </w:rPr>
        <w:t>，</w:t>
      </w:r>
      <w:r w:rsidR="00E2146B">
        <w:rPr>
          <w:rFonts w:hint="eastAsia"/>
        </w:rPr>
        <w:t>才发现别人可以自己从头写完功能</w:t>
      </w:r>
      <w:r w:rsidR="00440DBA">
        <w:rPr>
          <w:rFonts w:hint="eastAsia"/>
        </w:rPr>
        <w:t>。</w:t>
      </w:r>
      <w:r w:rsidR="00D30316" w:rsidRPr="00D30316">
        <w:rPr>
          <w:rFonts w:hint="eastAsia"/>
        </w:rPr>
        <w:t>我很有可能会在一个小小的问题上，卡上好几天。</w:t>
      </w:r>
      <w:r w:rsidR="00BA0172" w:rsidRPr="00BA0172">
        <w:rPr>
          <w:rFonts w:hint="eastAsia"/>
        </w:rPr>
        <w:t>这次实训给我最深的体会是：一个人的力量总是有限的，如果没有了互联网和老师同学的帮助。我很有可能会在一个小小的问题上，卡上好几天。并且即使获得了他人的帮助，我一个人能做的工作总是有限的，因此一个人想要完成一个项目，需要很大的毅力。因此，我们要注重。团队协作的力量。国内外许多出色的项目都是由一个团队协作花上大量的时间才得以完成。如果我也想做这样项目，也要充分的考虑团队协作的力量。当然一个优秀的团队也是由一个一个出色的个体所构成的。为了能够在出色的团队，我也需要努力提升自己的个人资质。努力提高编写代码以及构建系统的能力，熟悉</w:t>
      </w:r>
      <w:r w:rsidR="00BA0172" w:rsidRPr="00BA0172">
        <w:rPr>
          <w:rFonts w:hint="eastAsia"/>
        </w:rPr>
        <w:t>API</w:t>
      </w:r>
      <w:r w:rsidR="00BA0172" w:rsidRPr="00BA0172">
        <w:rPr>
          <w:rFonts w:hint="eastAsia"/>
        </w:rPr>
        <w:t>等。不仅完全项目很重要，编写。代码注释、和项目方案同样重要。如果不注重代码注释和规范，在</w:t>
      </w:r>
      <w:r w:rsidR="00A63997">
        <w:rPr>
          <w:rFonts w:hint="eastAsia"/>
        </w:rPr>
        <w:t>写实验报告</w:t>
      </w:r>
      <w:r w:rsidR="00BA0172" w:rsidRPr="00BA0172">
        <w:rPr>
          <w:rFonts w:hint="eastAsia"/>
        </w:rPr>
        <w:t>时会相当的痛苦。在实际工作中真正用来码代码的时间，远比阅读或者调试的时间要少。事实也是如此，有研究表明，软件工程中</w:t>
      </w:r>
      <w:r w:rsidR="00BA0172" w:rsidRPr="00BA0172">
        <w:rPr>
          <w:rFonts w:hint="eastAsia"/>
        </w:rPr>
        <w:t xml:space="preserve"> 80% </w:t>
      </w:r>
      <w:r w:rsidR="00BA0172" w:rsidRPr="00BA0172">
        <w:rPr>
          <w:rFonts w:hint="eastAsia"/>
        </w:rPr>
        <w:t>的时间都在阅读代码。因此，如果想提高开发效率，首先要优化的不是码代码的速度，而是阅读代码的体验。而项目方案则是决定客户对项目的满意度，如果客户不满意就没有下文。所以一定要重视。</w:t>
      </w:r>
    </w:p>
    <w:sectPr w:rsidR="00CF2876" w:rsidRPr="00BA0172" w:rsidSect="007C4CC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6AB62C" w14:textId="77777777" w:rsidR="00496237" w:rsidRDefault="00496237" w:rsidP="0088112A">
      <w:r>
        <w:separator/>
      </w:r>
    </w:p>
  </w:endnote>
  <w:endnote w:type="continuationSeparator" w:id="0">
    <w:p w14:paraId="3ED01BD3" w14:textId="77777777" w:rsidR="00496237" w:rsidRDefault="00496237" w:rsidP="00881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Yu Mincho">
    <w:altName w:val="游明朝"/>
    <w:panose1 w:val="02020400000000000000"/>
    <w:charset w:val="80"/>
    <w:family w:val="roman"/>
    <w:pitch w:val="variable"/>
    <w:sig w:usb0="800002E7" w:usb1="2AC7FCFF" w:usb2="00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JetBrains Mono">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B5BADD" w14:textId="77777777" w:rsidR="00496237" w:rsidRDefault="00496237" w:rsidP="0088112A">
      <w:r>
        <w:separator/>
      </w:r>
    </w:p>
  </w:footnote>
  <w:footnote w:type="continuationSeparator" w:id="0">
    <w:p w14:paraId="6398484C" w14:textId="77777777" w:rsidR="00496237" w:rsidRDefault="00496237" w:rsidP="008811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C66E07F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3"/>
    <w:multiLevelType w:val="multilevel"/>
    <w:tmpl w:val="00000003"/>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0000004"/>
    <w:multiLevelType w:val="multilevel"/>
    <w:tmpl w:val="00000004"/>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0000005"/>
    <w:multiLevelType w:val="multilevel"/>
    <w:tmpl w:val="0000000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00000006"/>
    <w:multiLevelType w:val="multilevel"/>
    <w:tmpl w:val="0000000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00000007"/>
    <w:multiLevelType w:val="singleLevel"/>
    <w:tmpl w:val="00000007"/>
    <w:lvl w:ilvl="0">
      <w:start w:val="6"/>
      <w:numFmt w:val="chineseCounting"/>
      <w:suff w:val="nothing"/>
      <w:lvlText w:val="%1、"/>
      <w:lvlJc w:val="left"/>
    </w:lvl>
  </w:abstractNum>
  <w:abstractNum w:abstractNumId="7" w15:restartNumberingAfterBreak="0">
    <w:nsid w:val="00000008"/>
    <w:multiLevelType w:val="multilevel"/>
    <w:tmpl w:val="00000008"/>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0A"/>
    <w:multiLevelType w:val="multilevel"/>
    <w:tmpl w:val="0000000A"/>
    <w:lvl w:ilvl="0">
      <w:start w:val="4"/>
      <w:numFmt w:val="japaneseCounting"/>
      <w:lvlText w:val="%1、"/>
      <w:lvlJc w:val="left"/>
      <w:pPr>
        <w:ind w:left="720" w:hanging="720"/>
      </w:pPr>
      <w:rPr>
        <w:rFonts w:hint="default"/>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0000000B"/>
    <w:multiLevelType w:val="singleLevel"/>
    <w:tmpl w:val="0000000B"/>
    <w:lvl w:ilvl="0">
      <w:start w:val="3"/>
      <w:numFmt w:val="decimal"/>
      <w:suff w:val="nothing"/>
      <w:lvlText w:val="%1）"/>
      <w:lvlJc w:val="left"/>
    </w:lvl>
  </w:abstractNum>
  <w:abstractNum w:abstractNumId="10" w15:restartNumberingAfterBreak="0">
    <w:nsid w:val="0000000C"/>
    <w:multiLevelType w:val="multilevel"/>
    <w:tmpl w:val="0000000C"/>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0000000D"/>
    <w:multiLevelType w:val="multilevel"/>
    <w:tmpl w:val="0000000D"/>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0000000E"/>
    <w:multiLevelType w:val="multilevel"/>
    <w:tmpl w:val="0000000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0000000F"/>
    <w:multiLevelType w:val="singleLevel"/>
    <w:tmpl w:val="0000000F"/>
    <w:lvl w:ilvl="0">
      <w:start w:val="5"/>
      <w:numFmt w:val="chineseCounting"/>
      <w:suff w:val="nothing"/>
      <w:lvlText w:val="%1、"/>
      <w:lvlJc w:val="left"/>
    </w:lvl>
  </w:abstractNum>
  <w:abstractNum w:abstractNumId="14" w15:restartNumberingAfterBreak="0">
    <w:nsid w:val="00000010"/>
    <w:multiLevelType w:val="singleLevel"/>
    <w:tmpl w:val="00000010"/>
    <w:lvl w:ilvl="0">
      <w:start w:val="2"/>
      <w:numFmt w:val="decimal"/>
      <w:suff w:val="nothing"/>
      <w:lvlText w:val="%1）"/>
      <w:lvlJc w:val="left"/>
    </w:lvl>
  </w:abstractNum>
  <w:abstractNum w:abstractNumId="15" w15:restartNumberingAfterBreak="0">
    <w:nsid w:val="087643E7"/>
    <w:multiLevelType w:val="hybridMultilevel"/>
    <w:tmpl w:val="5866978C"/>
    <w:lvl w:ilvl="0" w:tplc="02E2C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C2B0F66"/>
    <w:multiLevelType w:val="hybridMultilevel"/>
    <w:tmpl w:val="A9CA5CFA"/>
    <w:lvl w:ilvl="0" w:tplc="9F226F2E">
      <w:start w:val="1"/>
      <w:numFmt w:val="decimalEnclosedCircle"/>
      <w:lvlText w:val="%1"/>
      <w:lvlJc w:val="left"/>
      <w:pPr>
        <w:ind w:left="1534" w:hanging="360"/>
      </w:pPr>
      <w:rPr>
        <w:rFonts w:hint="default"/>
      </w:rPr>
    </w:lvl>
    <w:lvl w:ilvl="1" w:tplc="04090019" w:tentative="1">
      <w:start w:val="1"/>
      <w:numFmt w:val="lowerLetter"/>
      <w:lvlText w:val="%2)"/>
      <w:lvlJc w:val="left"/>
      <w:pPr>
        <w:ind w:left="2014" w:hanging="420"/>
      </w:pPr>
    </w:lvl>
    <w:lvl w:ilvl="2" w:tplc="0409001B" w:tentative="1">
      <w:start w:val="1"/>
      <w:numFmt w:val="lowerRoman"/>
      <w:lvlText w:val="%3."/>
      <w:lvlJc w:val="right"/>
      <w:pPr>
        <w:ind w:left="2434" w:hanging="420"/>
      </w:pPr>
    </w:lvl>
    <w:lvl w:ilvl="3" w:tplc="0409000F" w:tentative="1">
      <w:start w:val="1"/>
      <w:numFmt w:val="decimal"/>
      <w:lvlText w:val="%4."/>
      <w:lvlJc w:val="left"/>
      <w:pPr>
        <w:ind w:left="2854" w:hanging="420"/>
      </w:pPr>
    </w:lvl>
    <w:lvl w:ilvl="4" w:tplc="04090019" w:tentative="1">
      <w:start w:val="1"/>
      <w:numFmt w:val="lowerLetter"/>
      <w:lvlText w:val="%5)"/>
      <w:lvlJc w:val="left"/>
      <w:pPr>
        <w:ind w:left="3274" w:hanging="420"/>
      </w:pPr>
    </w:lvl>
    <w:lvl w:ilvl="5" w:tplc="0409001B" w:tentative="1">
      <w:start w:val="1"/>
      <w:numFmt w:val="lowerRoman"/>
      <w:lvlText w:val="%6."/>
      <w:lvlJc w:val="right"/>
      <w:pPr>
        <w:ind w:left="3694" w:hanging="420"/>
      </w:pPr>
    </w:lvl>
    <w:lvl w:ilvl="6" w:tplc="0409000F" w:tentative="1">
      <w:start w:val="1"/>
      <w:numFmt w:val="decimal"/>
      <w:lvlText w:val="%7."/>
      <w:lvlJc w:val="left"/>
      <w:pPr>
        <w:ind w:left="4114" w:hanging="420"/>
      </w:pPr>
    </w:lvl>
    <w:lvl w:ilvl="7" w:tplc="04090019" w:tentative="1">
      <w:start w:val="1"/>
      <w:numFmt w:val="lowerLetter"/>
      <w:lvlText w:val="%8)"/>
      <w:lvlJc w:val="left"/>
      <w:pPr>
        <w:ind w:left="4534" w:hanging="420"/>
      </w:pPr>
    </w:lvl>
    <w:lvl w:ilvl="8" w:tplc="0409001B" w:tentative="1">
      <w:start w:val="1"/>
      <w:numFmt w:val="lowerRoman"/>
      <w:lvlText w:val="%9."/>
      <w:lvlJc w:val="right"/>
      <w:pPr>
        <w:ind w:left="4954" w:hanging="420"/>
      </w:pPr>
    </w:lvl>
  </w:abstractNum>
  <w:abstractNum w:abstractNumId="17" w15:restartNumberingAfterBreak="0">
    <w:nsid w:val="112E347A"/>
    <w:multiLevelType w:val="hybridMultilevel"/>
    <w:tmpl w:val="582ABD6E"/>
    <w:lvl w:ilvl="0" w:tplc="1B92FF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12D649CE"/>
    <w:multiLevelType w:val="hybridMultilevel"/>
    <w:tmpl w:val="D6C84BCC"/>
    <w:lvl w:ilvl="0" w:tplc="BF78E0E2">
      <w:start w:val="1"/>
      <w:numFmt w:val="decimal"/>
      <w:lvlText w:val="%1．"/>
      <w:lvlJc w:val="left"/>
      <w:pPr>
        <w:ind w:left="1164" w:hanging="744"/>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168A6E4B"/>
    <w:multiLevelType w:val="hybridMultilevel"/>
    <w:tmpl w:val="11EAB84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18F117FB"/>
    <w:multiLevelType w:val="hybridMultilevel"/>
    <w:tmpl w:val="491AC422"/>
    <w:lvl w:ilvl="0" w:tplc="A7BC6496">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1" w15:restartNumberingAfterBreak="0">
    <w:nsid w:val="1FEA1675"/>
    <w:multiLevelType w:val="hybridMultilevel"/>
    <w:tmpl w:val="F81E4F46"/>
    <w:lvl w:ilvl="0" w:tplc="D6BEB1F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272213C"/>
    <w:multiLevelType w:val="hybridMultilevel"/>
    <w:tmpl w:val="09264DA4"/>
    <w:lvl w:ilvl="0" w:tplc="AB8A68E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24854D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28946477"/>
    <w:multiLevelType w:val="hybridMultilevel"/>
    <w:tmpl w:val="B4F6CF8E"/>
    <w:lvl w:ilvl="0" w:tplc="3F8C44C6">
      <w:start w:val="1"/>
      <w:numFmt w:val="decimal"/>
      <w:lvlText w:val="%1."/>
      <w:lvlJc w:val="left"/>
      <w:pPr>
        <w:ind w:left="720" w:hanging="360"/>
      </w:pPr>
      <w:rPr>
        <w:rFonts w:hint="default"/>
        <w:u w:val="none"/>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2A74653B"/>
    <w:multiLevelType w:val="hybridMultilevel"/>
    <w:tmpl w:val="FBF8E23E"/>
    <w:lvl w:ilvl="0" w:tplc="52D89E0E">
      <w:start w:val="1"/>
      <w:numFmt w:val="decimal"/>
      <w:lvlText w:val="%1、"/>
      <w:lvlJc w:val="left"/>
      <w:pPr>
        <w:ind w:left="1429" w:hanging="7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6" w15:restartNumberingAfterBreak="0">
    <w:nsid w:val="3809659D"/>
    <w:multiLevelType w:val="hybridMultilevel"/>
    <w:tmpl w:val="32369F20"/>
    <w:lvl w:ilvl="0" w:tplc="06624EB4">
      <w:start w:val="1"/>
      <w:numFmt w:val="decimalEnclosedCircle"/>
      <w:lvlText w:val="%1"/>
      <w:lvlJc w:val="left"/>
      <w:pPr>
        <w:ind w:left="780" w:hanging="360"/>
      </w:pPr>
      <w:rPr>
        <w:rFonts w:hint="default"/>
      </w:rPr>
    </w:lvl>
    <w:lvl w:ilvl="1" w:tplc="33F0FC72">
      <w:start w:val="1"/>
      <w:numFmt w:val="decimal"/>
      <w:lvlText w:val="%2."/>
      <w:lvlJc w:val="left"/>
      <w:pPr>
        <w:ind w:left="1200" w:hanging="360"/>
      </w:pPr>
      <w:rPr>
        <w:rFonts w:ascii="Cambria" w:hAnsi="Cambria" w:cs="Times New Roman" w:hint="default"/>
        <w:sz w:val="22"/>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80F4AD8"/>
    <w:multiLevelType w:val="hybridMultilevel"/>
    <w:tmpl w:val="B4F6CF8E"/>
    <w:lvl w:ilvl="0" w:tplc="3F8C44C6">
      <w:start w:val="1"/>
      <w:numFmt w:val="decimal"/>
      <w:lvlText w:val="%1."/>
      <w:lvlJc w:val="left"/>
      <w:pPr>
        <w:ind w:left="720" w:hanging="360"/>
      </w:pPr>
      <w:rPr>
        <w:rFonts w:hint="default"/>
        <w:u w:val="none"/>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3A103AD5"/>
    <w:multiLevelType w:val="hybridMultilevel"/>
    <w:tmpl w:val="606229EE"/>
    <w:lvl w:ilvl="0" w:tplc="6088CE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3B10213D"/>
    <w:multiLevelType w:val="hybridMultilevel"/>
    <w:tmpl w:val="8D8EEAF8"/>
    <w:lvl w:ilvl="0" w:tplc="04090015">
      <w:start w:val="1"/>
      <w:numFmt w:val="taiwaneseCountingThousand"/>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3D302ACA"/>
    <w:multiLevelType w:val="hybridMultilevel"/>
    <w:tmpl w:val="C16C0224"/>
    <w:lvl w:ilvl="0" w:tplc="BF78E0E2">
      <w:start w:val="1"/>
      <w:numFmt w:val="decimal"/>
      <w:lvlText w:val="%1．"/>
      <w:lvlJc w:val="left"/>
      <w:pPr>
        <w:ind w:left="1164" w:hanging="744"/>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3EB15DDE"/>
    <w:multiLevelType w:val="multilevel"/>
    <w:tmpl w:val="97B8068E"/>
    <w:lvl w:ilvl="0">
      <w:start w:val="1"/>
      <w:numFmt w:val="ideographDigital"/>
      <w:lvlText w:val="%1、"/>
      <w:lvlJc w:val="left"/>
      <w:pPr>
        <w:ind w:left="425" w:hanging="425"/>
      </w:pPr>
      <w:rPr>
        <w:rFonts w:hint="eastAsia"/>
      </w:rPr>
    </w:lvl>
    <w:lvl w:ilvl="1">
      <w:start w:val="1"/>
      <w:numFmt w:val="decimal"/>
      <w:lvlText w:val="%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15:restartNumberingAfterBreak="0">
    <w:nsid w:val="3FD05FC9"/>
    <w:multiLevelType w:val="hybridMultilevel"/>
    <w:tmpl w:val="6C741746"/>
    <w:lvl w:ilvl="0" w:tplc="A4246962">
      <w:start w:val="1"/>
      <w:numFmt w:val="decimalEnclosedCircle"/>
      <w:lvlText w:val="%1"/>
      <w:lvlJc w:val="left"/>
      <w:pPr>
        <w:ind w:left="1710" w:hanging="360"/>
      </w:pPr>
      <w:rPr>
        <w:rFonts w:hint="default"/>
      </w:rPr>
    </w:lvl>
    <w:lvl w:ilvl="1" w:tplc="04090019" w:tentative="1">
      <w:start w:val="1"/>
      <w:numFmt w:val="lowerLetter"/>
      <w:lvlText w:val="%2)"/>
      <w:lvlJc w:val="left"/>
      <w:pPr>
        <w:ind w:left="2190" w:hanging="420"/>
      </w:pPr>
    </w:lvl>
    <w:lvl w:ilvl="2" w:tplc="0409001B" w:tentative="1">
      <w:start w:val="1"/>
      <w:numFmt w:val="lowerRoman"/>
      <w:lvlText w:val="%3."/>
      <w:lvlJc w:val="right"/>
      <w:pPr>
        <w:ind w:left="2610" w:hanging="420"/>
      </w:pPr>
    </w:lvl>
    <w:lvl w:ilvl="3" w:tplc="0409000F" w:tentative="1">
      <w:start w:val="1"/>
      <w:numFmt w:val="decimal"/>
      <w:lvlText w:val="%4."/>
      <w:lvlJc w:val="left"/>
      <w:pPr>
        <w:ind w:left="3030" w:hanging="420"/>
      </w:pPr>
    </w:lvl>
    <w:lvl w:ilvl="4" w:tplc="04090019" w:tentative="1">
      <w:start w:val="1"/>
      <w:numFmt w:val="lowerLetter"/>
      <w:lvlText w:val="%5)"/>
      <w:lvlJc w:val="left"/>
      <w:pPr>
        <w:ind w:left="3450" w:hanging="420"/>
      </w:pPr>
    </w:lvl>
    <w:lvl w:ilvl="5" w:tplc="0409001B" w:tentative="1">
      <w:start w:val="1"/>
      <w:numFmt w:val="lowerRoman"/>
      <w:lvlText w:val="%6."/>
      <w:lvlJc w:val="right"/>
      <w:pPr>
        <w:ind w:left="3870" w:hanging="420"/>
      </w:pPr>
    </w:lvl>
    <w:lvl w:ilvl="6" w:tplc="0409000F" w:tentative="1">
      <w:start w:val="1"/>
      <w:numFmt w:val="decimal"/>
      <w:lvlText w:val="%7."/>
      <w:lvlJc w:val="left"/>
      <w:pPr>
        <w:ind w:left="4290" w:hanging="420"/>
      </w:pPr>
    </w:lvl>
    <w:lvl w:ilvl="7" w:tplc="04090019" w:tentative="1">
      <w:start w:val="1"/>
      <w:numFmt w:val="lowerLetter"/>
      <w:lvlText w:val="%8)"/>
      <w:lvlJc w:val="left"/>
      <w:pPr>
        <w:ind w:left="4710" w:hanging="420"/>
      </w:pPr>
    </w:lvl>
    <w:lvl w:ilvl="8" w:tplc="0409001B" w:tentative="1">
      <w:start w:val="1"/>
      <w:numFmt w:val="lowerRoman"/>
      <w:lvlText w:val="%9."/>
      <w:lvlJc w:val="right"/>
      <w:pPr>
        <w:ind w:left="5130" w:hanging="420"/>
      </w:pPr>
    </w:lvl>
  </w:abstractNum>
  <w:abstractNum w:abstractNumId="33" w15:restartNumberingAfterBreak="0">
    <w:nsid w:val="433D2A8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47BB1BEF"/>
    <w:multiLevelType w:val="hybridMultilevel"/>
    <w:tmpl w:val="E5A2F690"/>
    <w:lvl w:ilvl="0" w:tplc="4EAEC94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84674F5"/>
    <w:multiLevelType w:val="hybridMultilevel"/>
    <w:tmpl w:val="45460A82"/>
    <w:lvl w:ilvl="0" w:tplc="20F005AE">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6" w15:restartNumberingAfterBreak="0">
    <w:nsid w:val="485945FB"/>
    <w:multiLevelType w:val="hybridMultilevel"/>
    <w:tmpl w:val="F654B2C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4D6E46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561D5429"/>
    <w:multiLevelType w:val="hybridMultilevel"/>
    <w:tmpl w:val="F942EA90"/>
    <w:lvl w:ilvl="0" w:tplc="18B073C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E675139"/>
    <w:multiLevelType w:val="hybridMultilevel"/>
    <w:tmpl w:val="6F9C3E2E"/>
    <w:lvl w:ilvl="0" w:tplc="BF78E0E2">
      <w:start w:val="1"/>
      <w:numFmt w:val="decimal"/>
      <w:lvlText w:val="%1．"/>
      <w:lvlJc w:val="left"/>
      <w:pPr>
        <w:ind w:left="1164" w:hanging="744"/>
      </w:pPr>
      <w:rPr>
        <w:rFonts w:hint="default"/>
      </w:r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52B7F65"/>
    <w:multiLevelType w:val="hybridMultilevel"/>
    <w:tmpl w:val="B4F6CF8E"/>
    <w:lvl w:ilvl="0" w:tplc="3F8C44C6">
      <w:start w:val="1"/>
      <w:numFmt w:val="decimal"/>
      <w:lvlText w:val="%1."/>
      <w:lvlJc w:val="left"/>
      <w:pPr>
        <w:ind w:left="720" w:hanging="360"/>
      </w:pPr>
      <w:rPr>
        <w:rFonts w:hint="default"/>
        <w:u w:val="none"/>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15:restartNumberingAfterBreak="0">
    <w:nsid w:val="66966236"/>
    <w:multiLevelType w:val="hybridMultilevel"/>
    <w:tmpl w:val="606229EE"/>
    <w:lvl w:ilvl="0" w:tplc="6088CE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8111E1F"/>
    <w:multiLevelType w:val="hybridMultilevel"/>
    <w:tmpl w:val="606229EE"/>
    <w:lvl w:ilvl="0" w:tplc="6088CE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9E96EC7"/>
    <w:multiLevelType w:val="hybridMultilevel"/>
    <w:tmpl w:val="8E9A4982"/>
    <w:lvl w:ilvl="0" w:tplc="8408C9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2585972"/>
    <w:multiLevelType w:val="hybridMultilevel"/>
    <w:tmpl w:val="6C3EEACC"/>
    <w:lvl w:ilvl="0" w:tplc="04090001">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5" w15:restartNumberingAfterBreak="0">
    <w:nsid w:val="744E2CA9"/>
    <w:multiLevelType w:val="hybridMultilevel"/>
    <w:tmpl w:val="39DE5666"/>
    <w:lvl w:ilvl="0" w:tplc="04090001">
      <w:start w:val="1"/>
      <w:numFmt w:val="bullet"/>
      <w:lvlText w:val=""/>
      <w:lvlJc w:val="left"/>
      <w:pPr>
        <w:ind w:left="970" w:hanging="420"/>
      </w:pPr>
      <w:rPr>
        <w:rFonts w:ascii="Wingdings" w:hAnsi="Wingdings" w:hint="default"/>
      </w:rPr>
    </w:lvl>
    <w:lvl w:ilvl="1" w:tplc="04090003" w:tentative="1">
      <w:start w:val="1"/>
      <w:numFmt w:val="bullet"/>
      <w:lvlText w:val=""/>
      <w:lvlJc w:val="left"/>
      <w:pPr>
        <w:ind w:left="1390" w:hanging="420"/>
      </w:pPr>
      <w:rPr>
        <w:rFonts w:ascii="Wingdings" w:hAnsi="Wingdings" w:hint="default"/>
      </w:rPr>
    </w:lvl>
    <w:lvl w:ilvl="2" w:tplc="04090005" w:tentative="1">
      <w:start w:val="1"/>
      <w:numFmt w:val="bullet"/>
      <w:lvlText w:val=""/>
      <w:lvlJc w:val="left"/>
      <w:pPr>
        <w:ind w:left="1810" w:hanging="420"/>
      </w:pPr>
      <w:rPr>
        <w:rFonts w:ascii="Wingdings" w:hAnsi="Wingdings" w:hint="default"/>
      </w:rPr>
    </w:lvl>
    <w:lvl w:ilvl="3" w:tplc="04090001" w:tentative="1">
      <w:start w:val="1"/>
      <w:numFmt w:val="bullet"/>
      <w:lvlText w:val=""/>
      <w:lvlJc w:val="left"/>
      <w:pPr>
        <w:ind w:left="2230" w:hanging="420"/>
      </w:pPr>
      <w:rPr>
        <w:rFonts w:ascii="Wingdings" w:hAnsi="Wingdings" w:hint="default"/>
      </w:rPr>
    </w:lvl>
    <w:lvl w:ilvl="4" w:tplc="04090003" w:tentative="1">
      <w:start w:val="1"/>
      <w:numFmt w:val="bullet"/>
      <w:lvlText w:val=""/>
      <w:lvlJc w:val="left"/>
      <w:pPr>
        <w:ind w:left="2650" w:hanging="420"/>
      </w:pPr>
      <w:rPr>
        <w:rFonts w:ascii="Wingdings" w:hAnsi="Wingdings" w:hint="default"/>
      </w:rPr>
    </w:lvl>
    <w:lvl w:ilvl="5" w:tplc="04090005" w:tentative="1">
      <w:start w:val="1"/>
      <w:numFmt w:val="bullet"/>
      <w:lvlText w:val=""/>
      <w:lvlJc w:val="left"/>
      <w:pPr>
        <w:ind w:left="3070" w:hanging="420"/>
      </w:pPr>
      <w:rPr>
        <w:rFonts w:ascii="Wingdings" w:hAnsi="Wingdings" w:hint="default"/>
      </w:rPr>
    </w:lvl>
    <w:lvl w:ilvl="6" w:tplc="04090001" w:tentative="1">
      <w:start w:val="1"/>
      <w:numFmt w:val="bullet"/>
      <w:lvlText w:val=""/>
      <w:lvlJc w:val="left"/>
      <w:pPr>
        <w:ind w:left="3490" w:hanging="420"/>
      </w:pPr>
      <w:rPr>
        <w:rFonts w:ascii="Wingdings" w:hAnsi="Wingdings" w:hint="default"/>
      </w:rPr>
    </w:lvl>
    <w:lvl w:ilvl="7" w:tplc="04090003" w:tentative="1">
      <w:start w:val="1"/>
      <w:numFmt w:val="bullet"/>
      <w:lvlText w:val=""/>
      <w:lvlJc w:val="left"/>
      <w:pPr>
        <w:ind w:left="3910" w:hanging="420"/>
      </w:pPr>
      <w:rPr>
        <w:rFonts w:ascii="Wingdings" w:hAnsi="Wingdings" w:hint="default"/>
      </w:rPr>
    </w:lvl>
    <w:lvl w:ilvl="8" w:tplc="04090005" w:tentative="1">
      <w:start w:val="1"/>
      <w:numFmt w:val="bullet"/>
      <w:lvlText w:val=""/>
      <w:lvlJc w:val="left"/>
      <w:pPr>
        <w:ind w:left="4330" w:hanging="420"/>
      </w:pPr>
      <w:rPr>
        <w:rFonts w:ascii="Wingdings" w:hAnsi="Wingdings" w:hint="default"/>
      </w:rPr>
    </w:lvl>
  </w:abstractNum>
  <w:abstractNum w:abstractNumId="46" w15:restartNumberingAfterBreak="0">
    <w:nsid w:val="776A6FB2"/>
    <w:multiLevelType w:val="hybridMultilevel"/>
    <w:tmpl w:val="B4F6CF8E"/>
    <w:lvl w:ilvl="0" w:tplc="3F8C44C6">
      <w:start w:val="1"/>
      <w:numFmt w:val="decimal"/>
      <w:lvlText w:val="%1."/>
      <w:lvlJc w:val="left"/>
      <w:pPr>
        <w:ind w:left="720" w:hanging="360"/>
      </w:pPr>
      <w:rPr>
        <w:rFonts w:hint="default"/>
        <w:u w:val="none"/>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7" w15:restartNumberingAfterBreak="0">
    <w:nsid w:val="792315EC"/>
    <w:multiLevelType w:val="hybridMultilevel"/>
    <w:tmpl w:val="ADCCDB32"/>
    <w:lvl w:ilvl="0" w:tplc="BDEEDD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0"/>
  </w:num>
  <w:num w:numId="3">
    <w:abstractNumId w:val="13"/>
  </w:num>
  <w:num w:numId="4">
    <w:abstractNumId w:val="11"/>
  </w:num>
  <w:num w:numId="5">
    <w:abstractNumId w:val="12"/>
  </w:num>
  <w:num w:numId="6">
    <w:abstractNumId w:val="6"/>
  </w:num>
  <w:num w:numId="7">
    <w:abstractNumId w:val="5"/>
  </w:num>
  <w:num w:numId="8">
    <w:abstractNumId w:val="7"/>
  </w:num>
  <w:num w:numId="9">
    <w:abstractNumId w:val="9"/>
  </w:num>
  <w:num w:numId="10">
    <w:abstractNumId w:val="4"/>
  </w:num>
  <w:num w:numId="11">
    <w:abstractNumId w:val="2"/>
  </w:num>
  <w:num w:numId="12">
    <w:abstractNumId w:val="1"/>
  </w:num>
  <w:num w:numId="13">
    <w:abstractNumId w:val="14"/>
  </w:num>
  <w:num w:numId="14">
    <w:abstractNumId w:val="8"/>
  </w:num>
  <w:num w:numId="15">
    <w:abstractNumId w:val="34"/>
  </w:num>
  <w:num w:numId="16">
    <w:abstractNumId w:val="43"/>
  </w:num>
  <w:num w:numId="17">
    <w:abstractNumId w:val="22"/>
  </w:num>
  <w:num w:numId="18">
    <w:abstractNumId w:val="21"/>
  </w:num>
  <w:num w:numId="19">
    <w:abstractNumId w:val="32"/>
  </w:num>
  <w:num w:numId="20">
    <w:abstractNumId w:val="25"/>
  </w:num>
  <w:num w:numId="21">
    <w:abstractNumId w:val="16"/>
  </w:num>
  <w:num w:numId="22">
    <w:abstractNumId w:val="35"/>
  </w:num>
  <w:num w:numId="23">
    <w:abstractNumId w:val="19"/>
  </w:num>
  <w:num w:numId="24">
    <w:abstractNumId w:val="26"/>
  </w:num>
  <w:num w:numId="25">
    <w:abstractNumId w:val="42"/>
  </w:num>
  <w:num w:numId="26">
    <w:abstractNumId w:val="28"/>
  </w:num>
  <w:num w:numId="27">
    <w:abstractNumId w:val="36"/>
  </w:num>
  <w:num w:numId="28">
    <w:abstractNumId w:val="44"/>
  </w:num>
  <w:num w:numId="29">
    <w:abstractNumId w:val="45"/>
  </w:num>
  <w:num w:numId="30">
    <w:abstractNumId w:val="17"/>
  </w:num>
  <w:num w:numId="31">
    <w:abstractNumId w:val="20"/>
  </w:num>
  <w:num w:numId="32">
    <w:abstractNumId w:val="47"/>
  </w:num>
  <w:num w:numId="33">
    <w:abstractNumId w:val="0"/>
  </w:num>
  <w:num w:numId="34">
    <w:abstractNumId w:val="30"/>
  </w:num>
  <w:num w:numId="35">
    <w:abstractNumId w:val="46"/>
  </w:num>
  <w:num w:numId="36">
    <w:abstractNumId w:val="41"/>
  </w:num>
  <w:num w:numId="37">
    <w:abstractNumId w:val="15"/>
  </w:num>
  <w:num w:numId="38">
    <w:abstractNumId w:val="24"/>
  </w:num>
  <w:num w:numId="39">
    <w:abstractNumId w:val="38"/>
  </w:num>
  <w:num w:numId="40">
    <w:abstractNumId w:val="18"/>
  </w:num>
  <w:num w:numId="41">
    <w:abstractNumId w:val="27"/>
  </w:num>
  <w:num w:numId="42">
    <w:abstractNumId w:val="40"/>
  </w:num>
  <w:num w:numId="43">
    <w:abstractNumId w:val="29"/>
  </w:num>
  <w:num w:numId="44">
    <w:abstractNumId w:val="39"/>
  </w:num>
  <w:num w:numId="45">
    <w:abstractNumId w:val="33"/>
  </w:num>
  <w:num w:numId="46">
    <w:abstractNumId w:val="23"/>
  </w:num>
  <w:num w:numId="47">
    <w:abstractNumId w:val="31"/>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512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21E8"/>
    <w:rsid w:val="00025C24"/>
    <w:rsid w:val="00041DD1"/>
    <w:rsid w:val="00041E33"/>
    <w:rsid w:val="000B1869"/>
    <w:rsid w:val="000B36A2"/>
    <w:rsid w:val="000C31C7"/>
    <w:rsid w:val="000D7AFC"/>
    <w:rsid w:val="000F0851"/>
    <w:rsid w:val="00137F18"/>
    <w:rsid w:val="00140105"/>
    <w:rsid w:val="001419CC"/>
    <w:rsid w:val="00172A27"/>
    <w:rsid w:val="00192849"/>
    <w:rsid w:val="001A3A7B"/>
    <w:rsid w:val="001B01D2"/>
    <w:rsid w:val="001E2758"/>
    <w:rsid w:val="00220D07"/>
    <w:rsid w:val="00222F92"/>
    <w:rsid w:val="002546E4"/>
    <w:rsid w:val="00257C76"/>
    <w:rsid w:val="00274186"/>
    <w:rsid w:val="00277636"/>
    <w:rsid w:val="00290A92"/>
    <w:rsid w:val="0029324A"/>
    <w:rsid w:val="002A0A9D"/>
    <w:rsid w:val="002A34D0"/>
    <w:rsid w:val="002A40B9"/>
    <w:rsid w:val="002A4259"/>
    <w:rsid w:val="002D51B1"/>
    <w:rsid w:val="002D55BC"/>
    <w:rsid w:val="00361D94"/>
    <w:rsid w:val="00383AA3"/>
    <w:rsid w:val="003A3BF5"/>
    <w:rsid w:val="003B6933"/>
    <w:rsid w:val="00421CC3"/>
    <w:rsid w:val="0043255E"/>
    <w:rsid w:val="00440DBA"/>
    <w:rsid w:val="00496237"/>
    <w:rsid w:val="004A2EA5"/>
    <w:rsid w:val="00510523"/>
    <w:rsid w:val="0051087D"/>
    <w:rsid w:val="00516FEC"/>
    <w:rsid w:val="00517027"/>
    <w:rsid w:val="0052404C"/>
    <w:rsid w:val="005570FF"/>
    <w:rsid w:val="005A580E"/>
    <w:rsid w:val="005B4E6B"/>
    <w:rsid w:val="00631D35"/>
    <w:rsid w:val="00655E66"/>
    <w:rsid w:val="00684035"/>
    <w:rsid w:val="00686D9F"/>
    <w:rsid w:val="006B3C7D"/>
    <w:rsid w:val="006D2C3E"/>
    <w:rsid w:val="006F558A"/>
    <w:rsid w:val="007270D8"/>
    <w:rsid w:val="00733D09"/>
    <w:rsid w:val="00770F33"/>
    <w:rsid w:val="007B7749"/>
    <w:rsid w:val="007C4CC4"/>
    <w:rsid w:val="007C54AD"/>
    <w:rsid w:val="007D595A"/>
    <w:rsid w:val="007E2904"/>
    <w:rsid w:val="00817FE9"/>
    <w:rsid w:val="00823F02"/>
    <w:rsid w:val="008318FC"/>
    <w:rsid w:val="00863302"/>
    <w:rsid w:val="0088112A"/>
    <w:rsid w:val="008943FC"/>
    <w:rsid w:val="008A10B2"/>
    <w:rsid w:val="008B6729"/>
    <w:rsid w:val="008F1A3D"/>
    <w:rsid w:val="00901E52"/>
    <w:rsid w:val="00915FB9"/>
    <w:rsid w:val="00946E40"/>
    <w:rsid w:val="00985BB9"/>
    <w:rsid w:val="009C593D"/>
    <w:rsid w:val="009D7517"/>
    <w:rsid w:val="009E458F"/>
    <w:rsid w:val="00A02F9C"/>
    <w:rsid w:val="00A523B4"/>
    <w:rsid w:val="00A5428C"/>
    <w:rsid w:val="00A556E2"/>
    <w:rsid w:val="00A63997"/>
    <w:rsid w:val="00A6601C"/>
    <w:rsid w:val="00A9562C"/>
    <w:rsid w:val="00AB7D90"/>
    <w:rsid w:val="00AF406B"/>
    <w:rsid w:val="00B11809"/>
    <w:rsid w:val="00B50398"/>
    <w:rsid w:val="00B70C62"/>
    <w:rsid w:val="00B91FAE"/>
    <w:rsid w:val="00BA0172"/>
    <w:rsid w:val="00BC3EBD"/>
    <w:rsid w:val="00BD6795"/>
    <w:rsid w:val="00BF5FE3"/>
    <w:rsid w:val="00C238A5"/>
    <w:rsid w:val="00C27748"/>
    <w:rsid w:val="00C3072F"/>
    <w:rsid w:val="00C31181"/>
    <w:rsid w:val="00C94D34"/>
    <w:rsid w:val="00CF2876"/>
    <w:rsid w:val="00CF6845"/>
    <w:rsid w:val="00D11E06"/>
    <w:rsid w:val="00D21BF7"/>
    <w:rsid w:val="00D273F5"/>
    <w:rsid w:val="00D30316"/>
    <w:rsid w:val="00D3667E"/>
    <w:rsid w:val="00D80130"/>
    <w:rsid w:val="00D95190"/>
    <w:rsid w:val="00DA084A"/>
    <w:rsid w:val="00DA2DB3"/>
    <w:rsid w:val="00DE4642"/>
    <w:rsid w:val="00DF14CC"/>
    <w:rsid w:val="00E2146B"/>
    <w:rsid w:val="00E240B6"/>
    <w:rsid w:val="00E26193"/>
    <w:rsid w:val="00E34285"/>
    <w:rsid w:val="00E6224A"/>
    <w:rsid w:val="00EB2E3E"/>
    <w:rsid w:val="00EB480F"/>
    <w:rsid w:val="00EC14E9"/>
    <w:rsid w:val="00F0546D"/>
    <w:rsid w:val="00F34740"/>
    <w:rsid w:val="00F72939"/>
    <w:rsid w:val="00F75511"/>
    <w:rsid w:val="00F96CEC"/>
    <w:rsid w:val="00FD54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v:textbox inset="5.85pt,.7pt,5.85pt,.7pt"/>
    </o:shapedefaults>
    <o:shapelayout v:ext="edit">
      <o:idmap v:ext="edit" data="1"/>
    </o:shapelayout>
  </w:shapeDefaults>
  <w:decimalSymbol w:val="."/>
  <w:listSeparator w:val=","/>
  <w14:docId w14:val="61687345"/>
  <w15:chartTrackingRefBased/>
  <w15:docId w15:val="{79975DAF-D882-4B73-B2A7-68A11BA22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a">
    <w:name w:val="Normal"/>
    <w:qFormat/>
    <w:pPr>
      <w:widowControl w:val="0"/>
      <w:jc w:val="both"/>
    </w:pPr>
    <w:rPr>
      <w:kern w:val="2"/>
      <w:sz w:val="21"/>
      <w:lang w:eastAsia="zh-CN"/>
    </w:rPr>
  </w:style>
  <w:style w:type="paragraph" w:styleId="1">
    <w:name w:val="heading 1"/>
    <w:basedOn w:val="a"/>
    <w:next w:val="a"/>
    <w:link w:val="10"/>
    <w:uiPriority w:val="9"/>
    <w:rsid w:val="007270D8"/>
    <w:pPr>
      <w:widowControl/>
      <w:spacing w:before="400" w:after="200" w:line="252" w:lineRule="auto"/>
      <w:jc w:val="left"/>
      <w:outlineLvl w:val="0"/>
    </w:pPr>
    <w:rPr>
      <w:rFonts w:ascii="Cambria" w:hAnsi="Cambria"/>
      <w:caps/>
      <w:spacing w:val="20"/>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リスト段落1"/>
    <w:basedOn w:val="a"/>
    <w:pPr>
      <w:ind w:firstLineChars="200" w:firstLine="420"/>
    </w:pPr>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5">
    <w:name w:val="Strong"/>
    <w:qFormat/>
    <w:rsid w:val="0088112A"/>
    <w:rPr>
      <w:b/>
      <w:bCs/>
    </w:rPr>
  </w:style>
  <w:style w:type="paragraph" w:customStyle="1" w:styleId="131">
    <w:name w:val="表 (青) 131"/>
    <w:basedOn w:val="a"/>
    <w:uiPriority w:val="34"/>
    <w:qFormat/>
    <w:rsid w:val="00F34740"/>
    <w:pPr>
      <w:ind w:firstLineChars="200" w:firstLine="420"/>
    </w:pPr>
    <w:rPr>
      <w:szCs w:val="24"/>
    </w:rPr>
  </w:style>
  <w:style w:type="character" w:customStyle="1" w:styleId="10">
    <w:name w:val="見出し 1 (文字)"/>
    <w:link w:val="1"/>
    <w:uiPriority w:val="9"/>
    <w:rsid w:val="007270D8"/>
    <w:rPr>
      <w:rFonts w:ascii="Cambria" w:hAnsi="Cambria"/>
      <w:caps/>
      <w:spacing w:val="20"/>
      <w:sz w:val="28"/>
      <w:szCs w:val="28"/>
      <w:lang w:eastAsia="zh-CN"/>
    </w:rPr>
  </w:style>
  <w:style w:type="character" w:styleId="a6">
    <w:name w:val="annotation reference"/>
    <w:uiPriority w:val="99"/>
    <w:unhideWhenUsed/>
    <w:rsid w:val="00655E66"/>
    <w:rPr>
      <w:sz w:val="21"/>
      <w:szCs w:val="21"/>
    </w:rPr>
  </w:style>
  <w:style w:type="paragraph" w:styleId="a7">
    <w:name w:val="annotation text"/>
    <w:basedOn w:val="a"/>
    <w:link w:val="a8"/>
    <w:uiPriority w:val="99"/>
    <w:unhideWhenUsed/>
    <w:rsid w:val="00655E66"/>
    <w:pPr>
      <w:jc w:val="left"/>
    </w:pPr>
  </w:style>
  <w:style w:type="character" w:customStyle="1" w:styleId="a8">
    <w:name w:val="コメント文字列 (文字)"/>
    <w:link w:val="a7"/>
    <w:rsid w:val="00655E66"/>
    <w:rPr>
      <w:kern w:val="2"/>
      <w:sz w:val="21"/>
    </w:rPr>
  </w:style>
  <w:style w:type="paragraph" w:styleId="a9">
    <w:name w:val="annotation subject"/>
    <w:basedOn w:val="a7"/>
    <w:next w:val="a7"/>
    <w:link w:val="aa"/>
    <w:uiPriority w:val="99"/>
    <w:semiHidden/>
    <w:unhideWhenUsed/>
    <w:rsid w:val="00655E66"/>
    <w:rPr>
      <w:b/>
      <w:bCs/>
    </w:rPr>
  </w:style>
  <w:style w:type="character" w:customStyle="1" w:styleId="aa">
    <w:name w:val="コメント内容 (文字)"/>
    <w:link w:val="a9"/>
    <w:uiPriority w:val="99"/>
    <w:semiHidden/>
    <w:rsid w:val="00655E66"/>
    <w:rPr>
      <w:b/>
      <w:bCs/>
      <w:kern w:val="2"/>
      <w:sz w:val="21"/>
    </w:rPr>
  </w:style>
  <w:style w:type="paragraph" w:styleId="ab">
    <w:name w:val="Balloon Text"/>
    <w:basedOn w:val="a"/>
    <w:link w:val="ac"/>
    <w:uiPriority w:val="99"/>
    <w:semiHidden/>
    <w:unhideWhenUsed/>
    <w:rsid w:val="00655E66"/>
    <w:rPr>
      <w:sz w:val="18"/>
      <w:szCs w:val="18"/>
    </w:rPr>
  </w:style>
  <w:style w:type="character" w:customStyle="1" w:styleId="ac">
    <w:name w:val="吹き出し (文字)"/>
    <w:link w:val="ab"/>
    <w:uiPriority w:val="99"/>
    <w:semiHidden/>
    <w:rsid w:val="00655E66"/>
    <w:rPr>
      <w:kern w:val="2"/>
      <w:sz w:val="18"/>
      <w:szCs w:val="18"/>
    </w:rPr>
  </w:style>
  <w:style w:type="table" w:styleId="ad">
    <w:name w:val="Table Grid"/>
    <w:basedOn w:val="a1"/>
    <w:uiPriority w:val="59"/>
    <w:rsid w:val="00655E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Title"/>
    <w:basedOn w:val="a"/>
    <w:next w:val="a"/>
    <w:link w:val="af"/>
    <w:uiPriority w:val="10"/>
    <w:rsid w:val="007270D8"/>
    <w:pPr>
      <w:spacing w:before="240" w:after="120"/>
      <w:jc w:val="center"/>
      <w:outlineLvl w:val="0"/>
    </w:pPr>
    <w:rPr>
      <w:rFonts w:ascii="Yu Gothic Light" w:hAnsi="Yu Gothic Light"/>
      <w:sz w:val="32"/>
      <w:szCs w:val="32"/>
    </w:rPr>
  </w:style>
  <w:style w:type="character" w:customStyle="1" w:styleId="af">
    <w:name w:val="表題 (文字)"/>
    <w:link w:val="ae"/>
    <w:uiPriority w:val="10"/>
    <w:rsid w:val="007270D8"/>
    <w:rPr>
      <w:rFonts w:ascii="Yu Gothic Light" w:hAnsi="Yu Gothic Light" w:cs="Times New Roman"/>
      <w:kern w:val="2"/>
      <w:sz w:val="32"/>
      <w:szCs w:val="32"/>
      <w:lang w:eastAsia="zh-CN"/>
    </w:rPr>
  </w:style>
  <w:style w:type="paragraph" w:styleId="af0">
    <w:name w:val="No Spacing"/>
    <w:uiPriority w:val="1"/>
    <w:qFormat/>
    <w:rsid w:val="007270D8"/>
    <w:pPr>
      <w:widowControl w:val="0"/>
      <w:jc w:val="both"/>
    </w:pPr>
    <w:rPr>
      <w:kern w:val="2"/>
      <w:sz w:val="21"/>
      <w:lang w:eastAsia="zh-CN"/>
    </w:rPr>
  </w:style>
  <w:style w:type="character" w:styleId="af1">
    <w:name w:val="Subtle Emphasis"/>
    <w:uiPriority w:val="19"/>
    <w:qFormat/>
    <w:rsid w:val="007270D8"/>
    <w:rPr>
      <w:i/>
      <w:iCs/>
      <w:color w:val="404040"/>
    </w:rPr>
  </w:style>
  <w:style w:type="character" w:styleId="af2">
    <w:name w:val="Emphasis"/>
    <w:uiPriority w:val="20"/>
    <w:qFormat/>
    <w:rsid w:val="007270D8"/>
    <w:rPr>
      <w:i/>
      <w:iCs/>
    </w:rPr>
  </w:style>
  <w:style w:type="paragraph" w:styleId="af3">
    <w:name w:val="List Paragraph"/>
    <w:basedOn w:val="a"/>
    <w:uiPriority w:val="34"/>
    <w:qFormat/>
    <w:rsid w:val="007270D8"/>
    <w:pPr>
      <w:ind w:leftChars="400" w:left="840"/>
    </w:pPr>
  </w:style>
  <w:style w:type="character" w:styleId="af4">
    <w:name w:val="Book Title"/>
    <w:uiPriority w:val="33"/>
    <w:qFormat/>
    <w:rsid w:val="007270D8"/>
    <w:rPr>
      <w:b/>
      <w:bCs/>
      <w:i/>
      <w:iCs/>
      <w:spacing w:val="5"/>
    </w:rPr>
  </w:style>
  <w:style w:type="paragraph" w:customStyle="1" w:styleId="af5">
    <w:name w:val="タイトル"/>
    <w:basedOn w:val="1"/>
    <w:qFormat/>
    <w:rsid w:val="00631D35"/>
    <w:pPr>
      <w:spacing w:line="300" w:lineRule="auto"/>
      <w:jc w:val="center"/>
    </w:pPr>
    <w:rPr>
      <w:b/>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1083387">
      <w:bodyDiv w:val="1"/>
      <w:marLeft w:val="0"/>
      <w:marRight w:val="0"/>
      <w:marTop w:val="0"/>
      <w:marBottom w:val="0"/>
      <w:divBdr>
        <w:top w:val="none" w:sz="0" w:space="0" w:color="auto"/>
        <w:left w:val="none" w:sz="0" w:space="0" w:color="auto"/>
        <w:bottom w:val="none" w:sz="0" w:space="0" w:color="auto"/>
        <w:right w:val="none" w:sz="0" w:space="0" w:color="auto"/>
      </w:divBdr>
    </w:div>
    <w:div w:id="149929960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rh\Documents\Normal.wp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Normal.wpt</Template>
  <TotalTime>1</TotalTime>
  <Pages>3</Pages>
  <Words>411</Words>
  <Characters>2346</Characters>
  <Application>Microsoft Office Word</Application>
  <DocSecurity>0</DocSecurity>
  <PresentationFormat/>
  <Lines>19</Lines>
  <Paragraphs>5</Paragraphs>
  <Slides>0</Slides>
  <Notes>0</Notes>
  <HiddenSlides>0</HiddenSlides>
  <MMClips>0</MMClips>
  <ScaleCrop>false</ScaleCrop>
  <HeadingPairs>
    <vt:vector size="2" baseType="variant">
      <vt:variant>
        <vt:lpstr>タイトル</vt:lpstr>
      </vt:variant>
      <vt:variant>
        <vt:i4>1</vt:i4>
      </vt:variant>
    </vt:vector>
  </HeadingPairs>
  <TitlesOfParts>
    <vt:vector size="1" baseType="lpstr">
      <vt:lpstr>软件开发架构平台技术</vt:lpstr>
    </vt:vector>
  </TitlesOfParts>
  <Manager/>
  <Company/>
  <LinksUpToDate>false</LinksUpToDate>
  <CharactersWithSpaces>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软件开发架构平台技术</dc:title>
  <dc:subject/>
  <dc:creator>zhiweili</dc:creator>
  <cp:keywords/>
  <dc:description/>
  <cp:lastModifiedBy>白石 杏奈</cp:lastModifiedBy>
  <cp:revision>2</cp:revision>
  <dcterms:created xsi:type="dcterms:W3CDTF">2021-02-09T07:33:00Z</dcterms:created>
  <dcterms:modified xsi:type="dcterms:W3CDTF">2021-02-09T07:33:00Z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2052-8.1.0.3281</vt:lpwstr>
  </property>
</Properties>
</file>